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DF18" w14:textId="04EB2163" w:rsidR="00E01ED7" w:rsidRPr="003A1DFA" w:rsidRDefault="0091430D" w:rsidP="006C200E">
      <w:pPr>
        <w:spacing w:line="360" w:lineRule="auto"/>
        <w:jc w:val="center"/>
        <w:rPr>
          <w:rFonts w:ascii="Book Antiqua" w:hAnsi="Book Antiqua"/>
          <w:b/>
          <w:i/>
          <w:sz w:val="28"/>
          <w:szCs w:val="28"/>
        </w:rPr>
      </w:pPr>
      <w:r>
        <w:rPr>
          <w:rFonts w:ascii="Book Antiqua" w:hAnsi="Book Antiqua"/>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NAYANI VENKATA</w:t>
      </w:r>
      <w:r>
        <w:rPr>
          <w:rFonts w:ascii="Book Antiqua" w:hAnsi="Book Antiqua"/>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01ED7" w:rsidRPr="003A1DFA">
        <w:rPr>
          <w:rFonts w:ascii="Book Antiqua" w:hAnsi="Book Antiqua"/>
          <w:b/>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SINDHUR</w:t>
      </w:r>
    </w:p>
    <w:p w14:paraId="688589C9" w14:textId="77777777" w:rsidR="00E01ED7" w:rsidRPr="00AF1939" w:rsidRDefault="00E01ED7" w:rsidP="00E01ED7">
      <w:pPr>
        <w:pBdr>
          <w:bottom w:val="triple" w:sz="6" w:space="1" w:color="auto"/>
        </w:pBdr>
        <w:spacing w:line="360" w:lineRule="auto"/>
        <w:rPr>
          <w:rFonts w:ascii="Book Antiqua" w:hAnsi="Book Antiqua"/>
          <w:sz w:val="22"/>
          <w:szCs w:val="22"/>
        </w:rPr>
      </w:pPr>
      <w:r>
        <w:rPr>
          <w:rFonts w:ascii="Book Antiqua" w:hAnsi="Book Antiqua"/>
          <w:b/>
          <w:sz w:val="22"/>
          <w:szCs w:val="22"/>
        </w:rPr>
        <w:t>E-mail:</w:t>
      </w:r>
      <w:r w:rsidRPr="005E6E44">
        <w:rPr>
          <w:rFonts w:ascii="Arial" w:hAnsi="Arial" w:cs="Arial"/>
          <w:color w:val="666666"/>
          <w:sz w:val="20"/>
          <w:szCs w:val="20"/>
          <w:shd w:val="clear" w:color="auto" w:fill="FFFFFF"/>
        </w:rPr>
        <w:t xml:space="preserve"> </w:t>
      </w:r>
      <w:hyperlink r:id="rId8" w:history="1">
        <w:r w:rsidRPr="003A1DFA">
          <w:rPr>
            <w:rStyle w:val="Hyperlink"/>
            <w:b/>
            <w:sz w:val="22"/>
            <w:szCs w:val="22"/>
          </w:rPr>
          <w:t>venkatasindhurnayani@gmail.com</w:t>
        </w:r>
      </w:hyperlink>
      <w:r w:rsidRPr="003A1DFA">
        <w:rPr>
          <w:b/>
          <w:sz w:val="22"/>
          <w:szCs w:val="22"/>
        </w:rPr>
        <w:t xml:space="preserve"> </w:t>
      </w:r>
      <w:r w:rsidRPr="003A1DFA">
        <w:t xml:space="preserve">                                                           </w:t>
      </w:r>
      <w:r w:rsidRPr="003A1DFA">
        <w:rPr>
          <w:rFonts w:ascii="Book Antiqua" w:hAnsi="Book Antiqua"/>
          <w:b/>
          <w:sz w:val="22"/>
          <w:szCs w:val="22"/>
        </w:rPr>
        <w:t>Mobile</w:t>
      </w:r>
      <w:r w:rsidRPr="00AF1939">
        <w:rPr>
          <w:rFonts w:ascii="Book Antiqua" w:hAnsi="Book Antiqua"/>
          <w:b/>
          <w:sz w:val="22"/>
          <w:szCs w:val="22"/>
        </w:rPr>
        <w:t>:</w:t>
      </w:r>
      <w:r>
        <w:rPr>
          <w:rFonts w:ascii="Book Antiqua" w:hAnsi="Book Antiqua"/>
          <w:b/>
          <w:sz w:val="22"/>
          <w:szCs w:val="22"/>
        </w:rPr>
        <w:t xml:space="preserve"> +91- 8639848889</w:t>
      </w:r>
      <w:r>
        <w:t xml:space="preserve">                   </w:t>
      </w:r>
    </w:p>
    <w:p w14:paraId="0F04D603" w14:textId="77777777" w:rsidR="00E01ED7" w:rsidRDefault="00E01ED7" w:rsidP="00AC78F2">
      <w:pPr>
        <w:rPr>
          <w:rFonts w:ascii="Book Antiqua" w:hAnsi="Book Antiqua"/>
          <w:b/>
          <w:sz w:val="22"/>
          <w:szCs w:val="22"/>
          <w:lang w:val="en-IN"/>
        </w:rPr>
      </w:pPr>
    </w:p>
    <w:p w14:paraId="178BD3B3" w14:textId="15B655C3"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PROFESSIONAL SUMMARY</w:t>
      </w:r>
    </w:p>
    <w:p w14:paraId="6A453AFD" w14:textId="77777777" w:rsidR="00AC78F2" w:rsidRPr="00994321" w:rsidRDefault="00AC78F2" w:rsidP="00AC78F2">
      <w:pPr>
        <w:rPr>
          <w:rFonts w:ascii="Book Antiqua" w:hAnsi="Book Antiqua"/>
          <w:bCs/>
          <w:sz w:val="22"/>
          <w:szCs w:val="22"/>
          <w:lang w:val="en-IN"/>
        </w:rPr>
      </w:pPr>
    </w:p>
    <w:p w14:paraId="7CF4E841" w14:textId="1967245C" w:rsidR="00AC78F2" w:rsidRPr="00994321" w:rsidRDefault="00AC78F2" w:rsidP="00A960F4">
      <w:pPr>
        <w:rPr>
          <w:rFonts w:ascii="Book Antiqua" w:hAnsi="Book Antiqua"/>
          <w:bCs/>
          <w:lang w:val="en-IN"/>
        </w:rPr>
      </w:pPr>
      <w:r w:rsidRPr="00994321">
        <w:rPr>
          <w:rFonts w:ascii="Book Antiqua" w:hAnsi="Book Antiqua"/>
          <w:bCs/>
          <w:lang w:val="en-IN"/>
        </w:rPr>
        <w:t>Around 5 years of IT experience — 3.5 years in Middleware Administration (WebLogic) and 1.5 years in DevOps as Application Support Group (ASG) engineer managing real-time Big Data platforms (Kubernetes, Kafka, Elasticsearch, Druid).</w:t>
      </w:r>
    </w:p>
    <w:p w14:paraId="5A7EF87A" w14:textId="3F932DD0"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Intermediate-level DevOps skills with hands-on experience in Kubernetes, Docker, Ansible, GitLab CI/CD, ELK stack, and infrastructure automation.</w:t>
      </w:r>
    </w:p>
    <w:p w14:paraId="540F4BB1" w14:textId="3EABE063"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Good experience in WebLogic Administration on Production, Development and Testing environments. Handling all aspects of administration tasks such as day-to-day Monitoring and Maintenance, Installation, Configuration, Troubleshooting, Clustering, Deploying Applications.</w:t>
      </w:r>
    </w:p>
    <w:p w14:paraId="69D7AA4D" w14:textId="09FFF804"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Handling all Application Server Support on LINUX, UNIX and Windows Platforms.</w:t>
      </w:r>
    </w:p>
    <w:p w14:paraId="11AD467C" w14:textId="09BF31A6"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Expertise in installation, configuration and maintenance of WebLogic Application Server and adept at installing and configuring Oracle HTTP Server 11g/12c.</w:t>
      </w:r>
    </w:p>
    <w:p w14:paraId="3F75B5D9" w14:textId="09B77223"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Expertise in installation, configuration and maintenance of Apache V2.0 Web Servers.</w:t>
      </w:r>
    </w:p>
    <w:p w14:paraId="21CE2585" w14:textId="2569872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Good knowledge on Troubleshooting, Load Balancing, Clustering, Deploying Applications, Performance Tuning and Maintenance.</w:t>
      </w:r>
    </w:p>
    <w:p w14:paraId="7C821111" w14:textId="577017CA"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 xml:space="preserve">Well versed in WebLogic deployment of JAR, WAR, and EAR files using various deployment tools (Console, </w:t>
      </w:r>
      <w:r w:rsidR="00D25798" w:rsidRPr="00994321">
        <w:rPr>
          <w:rFonts w:ascii="Book Antiqua" w:hAnsi="Book Antiqua"/>
          <w:bCs/>
          <w:lang w:val="en-IN"/>
        </w:rPr>
        <w:t>WebLogic</w:t>
      </w:r>
      <w:r w:rsidRPr="00994321">
        <w:rPr>
          <w:rFonts w:ascii="Book Antiqua" w:hAnsi="Book Antiqua"/>
          <w:bCs/>
          <w:lang w:val="en-IN"/>
        </w:rPr>
        <w:t>.</w:t>
      </w:r>
      <w:r w:rsidR="00D25798">
        <w:rPr>
          <w:rFonts w:ascii="Book Antiqua" w:hAnsi="Book Antiqua"/>
          <w:bCs/>
          <w:lang w:val="en-IN"/>
        </w:rPr>
        <w:t xml:space="preserve"> </w:t>
      </w:r>
      <w:r w:rsidRPr="00994321">
        <w:rPr>
          <w:rFonts w:ascii="Book Antiqua" w:hAnsi="Book Antiqua"/>
          <w:bCs/>
          <w:lang w:val="en-IN"/>
        </w:rPr>
        <w:t>Deployer, and Scripts).</w:t>
      </w:r>
    </w:p>
    <w:p w14:paraId="24D5AA65" w14:textId="7BE658FA"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Well versed at enabling Global Security for WebLogic environment using LDAP server.</w:t>
      </w:r>
    </w:p>
    <w:p w14:paraId="33F6A9DA" w14:textId="5866B449"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in UNIX/Solaris shell scripts to automate administrative tasks including creating clusters, installing applications, and creating resources.</w:t>
      </w:r>
    </w:p>
    <w:p w14:paraId="18DEDCC6" w14:textId="20673983"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Extensive experience in all phases of software life cycle with emphasis in Design, Development, Implementation, Deployment and Support of distributed enterprise J2EE applications.</w:t>
      </w:r>
    </w:p>
    <w:p w14:paraId="38C863D5" w14:textId="4613107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Created and configured Vertical, horizontal clusters for scalability, high availability, failover and load balancing solutions.</w:t>
      </w:r>
    </w:p>
    <w:p w14:paraId="7AAABC4A" w14:textId="06A01E71"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Good experience in Kubernetes cluster management, upgrades (using Ansible + GitLab Runner), pod lifecycle, and microservice deployments.</w:t>
      </w:r>
    </w:p>
    <w:p w14:paraId="030661E4" w14:textId="14F4D29E"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in Apache Kafka — consumer group monitoring, lag analysis, partition management, and consumer timeout tuning.</w:t>
      </w:r>
    </w:p>
    <w:p w14:paraId="26E616CF" w14:textId="6558521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Experience in Elasticsearch cluster management — index lifecycle, shard allocation, RED/YELLOW cluster recovery, and real-time data flow validation.</w:t>
      </w:r>
    </w:p>
    <w:p w14:paraId="6405D8C5" w14:textId="245EE397"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with Apache Druid (SQL queries, ingestion specs, segment management) and HDFS.</w:t>
      </w:r>
    </w:p>
    <w:p w14:paraId="4F59D8AE" w14:textId="7BA2A4E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Configured Logstash pipelines with Grok patterns and managed ELK stack (</w:t>
      </w:r>
      <w:proofErr w:type="spellStart"/>
      <w:r w:rsidRPr="00994321">
        <w:rPr>
          <w:rFonts w:ascii="Book Antiqua" w:hAnsi="Book Antiqua"/>
          <w:bCs/>
          <w:lang w:val="en-IN"/>
        </w:rPr>
        <w:t>Filebeat</w:t>
      </w:r>
      <w:proofErr w:type="spellEnd"/>
      <w:r w:rsidRPr="00994321">
        <w:rPr>
          <w:rFonts w:ascii="Book Antiqua" w:hAnsi="Book Antiqua"/>
          <w:bCs/>
          <w:lang w:val="en-IN"/>
        </w:rPr>
        <w:t>, Logstash, Elasticsearch).</w:t>
      </w:r>
    </w:p>
    <w:p w14:paraId="44DA6041" w14:textId="6817E011"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Configured Grafana dashboards with multiple data sources (Elasticsearch, Druid, Prometheus).</w:t>
      </w:r>
    </w:p>
    <w:p w14:paraId="08AB7DAD" w14:textId="38F94EAC"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 xml:space="preserve">Experience in SSL/TLS certificate management using OpenSSL and Java </w:t>
      </w:r>
      <w:proofErr w:type="spellStart"/>
      <w:r w:rsidRPr="00994321">
        <w:rPr>
          <w:rFonts w:ascii="Book Antiqua" w:hAnsi="Book Antiqua"/>
          <w:bCs/>
          <w:lang w:val="en-IN"/>
        </w:rPr>
        <w:t>Keytool</w:t>
      </w:r>
      <w:proofErr w:type="spellEnd"/>
      <w:r w:rsidRPr="00994321">
        <w:rPr>
          <w:rFonts w:ascii="Book Antiqua" w:hAnsi="Book Antiqua"/>
          <w:bCs/>
          <w:lang w:val="en-IN"/>
        </w:rPr>
        <w:t>, and Docker base image rebuilds.</w:t>
      </w:r>
    </w:p>
    <w:p w14:paraId="36010414" w14:textId="120CA77A"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Patched critical vulnerabilities (Log4j CVE-2021-44228) across platform components.</w:t>
      </w:r>
    </w:p>
    <w:p w14:paraId="60064FE0" w14:textId="234F2FFB"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Handling Security Issues: SSL certificates installation/upgradation for Web/App servers.</w:t>
      </w:r>
    </w:p>
    <w:p w14:paraId="6D3331B1" w14:textId="42D8E38F"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Strong knowledge in ITIL — Incident Management (P1-P4), Change Requests, and 24x7 on-call support as ASG.</w:t>
      </w:r>
    </w:p>
    <w:p w14:paraId="60065407" w14:textId="2ABF4ED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Familiarity and experience with various procedures and policies required for escalation and outage resolution with strong documentation skills. Consistently met SLA goals with high customer satisfaction.</w:t>
      </w:r>
    </w:p>
    <w:p w14:paraId="6DD26CC7" w14:textId="4630E947"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Work closely with development, testing, production, TOC, and Linux teams to align project deliverables and report issues.</w:t>
      </w:r>
    </w:p>
    <w:p w14:paraId="3CA3FF23" w14:textId="08E8987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Working knowledge on ServiceNow (incidents, CR), Jira, and ITIL methodology.</w:t>
      </w:r>
    </w:p>
    <w:p w14:paraId="7A7FAA78" w14:textId="231A7279"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lastRenderedPageBreak/>
        <w:t>Implementing process flow for Application Infrastructure Request, Change Control Request and Incident Ticket Request.</w:t>
      </w:r>
    </w:p>
    <w:p w14:paraId="0EBBA5BF" w14:textId="651DE7E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Functional experience and knowledge in Telecom domain.</w:t>
      </w:r>
    </w:p>
    <w:p w14:paraId="4FD25672" w14:textId="72BB81DD"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in deployment of builds and configuration changes in applications.</w:t>
      </w:r>
    </w:p>
    <w:p w14:paraId="534B26E2" w14:textId="529FA6F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Hands-on experience on writing SQL queries.</w:t>
      </w:r>
    </w:p>
    <w:p w14:paraId="051F9348" w14:textId="1C0C3ACF"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Addressing, coordinating and tracking the removal of the cause of reported issues.</w:t>
      </w:r>
    </w:p>
    <w:p w14:paraId="2761E934" w14:textId="27885498"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Worked on defect reporting, Defect Management, Testing Strategy and generated RCA reports.</w:t>
      </w:r>
    </w:p>
    <w:p w14:paraId="723C44A2" w14:textId="45EEF770" w:rsidR="00AC78F2" w:rsidRPr="00994321" w:rsidRDefault="00AC78F2" w:rsidP="00A960F4">
      <w:pPr>
        <w:pStyle w:val="ListParagraph"/>
        <w:numPr>
          <w:ilvl w:val="0"/>
          <w:numId w:val="40"/>
        </w:numPr>
        <w:rPr>
          <w:rFonts w:ascii="Book Antiqua" w:hAnsi="Book Antiqua"/>
          <w:bCs/>
          <w:lang w:val="en-IN"/>
        </w:rPr>
      </w:pPr>
      <w:r w:rsidRPr="00994321">
        <w:rPr>
          <w:rFonts w:ascii="Book Antiqua" w:hAnsi="Book Antiqua"/>
          <w:bCs/>
          <w:lang w:val="en-IN"/>
        </w:rPr>
        <w:t>Participate in Major issues call with Delivery, Development, Testing and other component teams for progressing the issues.</w:t>
      </w:r>
    </w:p>
    <w:p w14:paraId="0744BC2C" w14:textId="1D901007" w:rsidR="00692859" w:rsidRPr="00994321" w:rsidRDefault="00692859" w:rsidP="00A960F4">
      <w:pPr>
        <w:pStyle w:val="ListParagraph"/>
        <w:numPr>
          <w:ilvl w:val="0"/>
          <w:numId w:val="40"/>
        </w:numPr>
        <w:rPr>
          <w:rFonts w:ascii="Book Antiqua" w:hAnsi="Book Antiqua"/>
          <w:bCs/>
          <w:lang w:val="en-IN"/>
        </w:rPr>
      </w:pPr>
      <w:r w:rsidRPr="00994321">
        <w:rPr>
          <w:rFonts w:ascii="Book Antiqua" w:hAnsi="Book Antiqua"/>
          <w:bCs/>
        </w:rPr>
        <w:t>Certified AWS Cloud Practitioner with understanding of cloud architecture</w:t>
      </w:r>
      <w:r w:rsidR="001B03B0">
        <w:rPr>
          <w:rFonts w:ascii="Book Antiqua" w:hAnsi="Book Antiqua"/>
          <w:bCs/>
        </w:rPr>
        <w:t>.</w:t>
      </w:r>
    </w:p>
    <w:p w14:paraId="0D21E567" w14:textId="77777777" w:rsidR="00AC78F2" w:rsidRPr="00AC78F2" w:rsidRDefault="00AC78F2" w:rsidP="00AC78F2">
      <w:pPr>
        <w:rPr>
          <w:rFonts w:ascii="Book Antiqua" w:hAnsi="Book Antiqua"/>
          <w:b/>
          <w:sz w:val="22"/>
          <w:szCs w:val="22"/>
          <w:lang w:val="en-IN"/>
        </w:rPr>
      </w:pPr>
    </w:p>
    <w:p w14:paraId="686A5F48" w14:textId="3894D907" w:rsidR="00AC78F2" w:rsidRPr="00A960F4" w:rsidRDefault="00AC78F2" w:rsidP="00AC78F2">
      <w:pPr>
        <w:rPr>
          <w:rFonts w:ascii="Book Antiqua" w:hAnsi="Book Antiqua"/>
          <w:b/>
          <w:sz w:val="22"/>
          <w:szCs w:val="22"/>
          <w:u w:val="single"/>
          <w:lang w:val="en-IN"/>
        </w:rPr>
      </w:pPr>
      <w:r w:rsidRPr="00A960F4">
        <w:rPr>
          <w:rFonts w:ascii="Book Antiqua" w:hAnsi="Book Antiqua"/>
          <w:b/>
          <w:sz w:val="22"/>
          <w:szCs w:val="22"/>
          <w:u w:val="single"/>
          <w:lang w:val="en-IN"/>
        </w:rPr>
        <w:t>WORK EXPERIENCE</w:t>
      </w:r>
      <w:r w:rsidR="00A960F4">
        <w:rPr>
          <w:rFonts w:ascii="Book Antiqua" w:hAnsi="Book Antiqua"/>
          <w:b/>
          <w:sz w:val="22"/>
          <w:szCs w:val="22"/>
          <w:u w:val="single"/>
          <w:lang w:val="en-IN"/>
        </w:rPr>
        <w:t>: -</w:t>
      </w:r>
    </w:p>
    <w:p w14:paraId="53D63634" w14:textId="77777777" w:rsidR="00AC78F2" w:rsidRPr="00AC78F2" w:rsidRDefault="00AC78F2" w:rsidP="00AC78F2">
      <w:pPr>
        <w:rPr>
          <w:rFonts w:ascii="Book Antiqua" w:hAnsi="Book Antiqua"/>
          <w:b/>
          <w:sz w:val="22"/>
          <w:szCs w:val="22"/>
          <w:lang w:val="en-IN"/>
        </w:rPr>
      </w:pPr>
    </w:p>
    <w:p w14:paraId="5BEA5C0E" w14:textId="5773AD4D" w:rsidR="00AC78F2" w:rsidRPr="00994321" w:rsidRDefault="00AC78F2" w:rsidP="00A960F4">
      <w:pPr>
        <w:pStyle w:val="ListParagraph"/>
        <w:numPr>
          <w:ilvl w:val="0"/>
          <w:numId w:val="41"/>
        </w:numPr>
        <w:rPr>
          <w:rFonts w:ascii="Book Antiqua" w:hAnsi="Book Antiqua"/>
          <w:bCs/>
          <w:lang w:val="en-IN"/>
        </w:rPr>
      </w:pPr>
      <w:r w:rsidRPr="00994321">
        <w:rPr>
          <w:rFonts w:ascii="Book Antiqua" w:hAnsi="Book Antiqua"/>
          <w:bCs/>
          <w:lang w:val="en-IN"/>
        </w:rPr>
        <w:t>Working as a Software Engineer in Tech Mahindra Ltd., Hyderabad from June 2021 to till now.</w:t>
      </w:r>
    </w:p>
    <w:p w14:paraId="7D83CFBD" w14:textId="7C5DF685" w:rsidR="00AC78F2" w:rsidRPr="00A960F4" w:rsidRDefault="00AC78F2" w:rsidP="00AC78F2">
      <w:pPr>
        <w:rPr>
          <w:rFonts w:ascii="Book Antiqua" w:hAnsi="Book Antiqua"/>
          <w:b/>
          <w:sz w:val="22"/>
          <w:szCs w:val="22"/>
          <w:u w:val="single"/>
          <w:lang w:val="en-IN"/>
        </w:rPr>
      </w:pPr>
      <w:r w:rsidRPr="00A960F4">
        <w:rPr>
          <w:rFonts w:ascii="Book Antiqua" w:hAnsi="Book Antiqua"/>
          <w:b/>
          <w:sz w:val="22"/>
          <w:szCs w:val="22"/>
          <w:u w:val="single"/>
          <w:lang w:val="en-IN"/>
        </w:rPr>
        <w:t>EDUCATION</w:t>
      </w:r>
      <w:r w:rsidR="00A960F4">
        <w:rPr>
          <w:rFonts w:ascii="Book Antiqua" w:hAnsi="Book Antiqua"/>
          <w:b/>
          <w:sz w:val="22"/>
          <w:szCs w:val="22"/>
          <w:u w:val="single"/>
          <w:lang w:val="en-IN"/>
        </w:rPr>
        <w:t xml:space="preserve">: - </w:t>
      </w:r>
    </w:p>
    <w:p w14:paraId="44C585CA" w14:textId="77777777" w:rsidR="00AC78F2" w:rsidRPr="00AC78F2" w:rsidRDefault="00AC78F2" w:rsidP="00AC78F2">
      <w:pPr>
        <w:rPr>
          <w:rFonts w:ascii="Book Antiqua" w:hAnsi="Book Antiqua"/>
          <w:b/>
          <w:sz w:val="22"/>
          <w:szCs w:val="22"/>
          <w:lang w:val="en-IN"/>
        </w:rPr>
      </w:pPr>
    </w:p>
    <w:p w14:paraId="0BAFDA61" w14:textId="1AAFF132" w:rsidR="00AC78F2" w:rsidRPr="00994321" w:rsidRDefault="004562BF" w:rsidP="00AC78F2">
      <w:pPr>
        <w:pStyle w:val="ListParagraph"/>
        <w:numPr>
          <w:ilvl w:val="0"/>
          <w:numId w:val="41"/>
        </w:numPr>
        <w:rPr>
          <w:rFonts w:ascii="Book Antiqua" w:hAnsi="Book Antiqua"/>
          <w:bCs/>
          <w:lang w:val="en-IN"/>
        </w:rPr>
      </w:pPr>
      <w:r w:rsidRPr="00994321">
        <w:rPr>
          <w:rFonts w:ascii="Book Antiqua" w:hAnsi="Book Antiqua"/>
          <w:bCs/>
          <w:lang w:val="en-IN"/>
        </w:rPr>
        <w:t>B. Tech</w:t>
      </w:r>
      <w:r w:rsidR="00AC78F2" w:rsidRPr="00994321">
        <w:rPr>
          <w:rFonts w:ascii="Book Antiqua" w:hAnsi="Book Antiqua"/>
          <w:bCs/>
          <w:lang w:val="en-IN"/>
        </w:rPr>
        <w:t xml:space="preserve"> (Mechanical) from Dr. MGR University, Chennai, T.N</w:t>
      </w:r>
    </w:p>
    <w:p w14:paraId="74597F32" w14:textId="2402EB52" w:rsidR="00AC78F2" w:rsidRPr="00A960F4" w:rsidRDefault="00AC78F2" w:rsidP="00AC78F2">
      <w:pPr>
        <w:rPr>
          <w:rFonts w:ascii="Book Antiqua" w:hAnsi="Book Antiqua"/>
          <w:b/>
          <w:sz w:val="22"/>
          <w:szCs w:val="22"/>
          <w:u w:val="single"/>
          <w:lang w:val="en-IN"/>
        </w:rPr>
      </w:pPr>
      <w:r w:rsidRPr="00A960F4">
        <w:rPr>
          <w:rFonts w:ascii="Book Antiqua" w:hAnsi="Book Antiqua"/>
          <w:b/>
          <w:sz w:val="22"/>
          <w:szCs w:val="22"/>
          <w:u w:val="single"/>
          <w:lang w:val="en-IN"/>
        </w:rPr>
        <w:t>TECHNICAL EXPERTISE</w:t>
      </w:r>
      <w:r w:rsidR="00A960F4">
        <w:rPr>
          <w:rFonts w:ascii="Book Antiqua" w:hAnsi="Book Antiqua"/>
          <w:b/>
          <w:sz w:val="22"/>
          <w:szCs w:val="22"/>
          <w:u w:val="single"/>
          <w:lang w:val="en-IN"/>
        </w:rPr>
        <w:t>: -</w:t>
      </w:r>
    </w:p>
    <w:p w14:paraId="287197B4" w14:textId="77777777" w:rsidR="00AC78F2" w:rsidRPr="00AC78F2" w:rsidRDefault="00AC78F2" w:rsidP="00AC78F2">
      <w:pPr>
        <w:rPr>
          <w:rFonts w:ascii="Book Antiqua" w:hAnsi="Book Antiqua"/>
          <w:b/>
          <w:sz w:val="22"/>
          <w:szCs w:val="22"/>
          <w:lang w:val="en-IN"/>
        </w:rPr>
      </w:pPr>
    </w:p>
    <w:p w14:paraId="28D595A8" w14:textId="77777777"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 xml:space="preserve">Containers &amp; </w:t>
      </w:r>
      <w:proofErr w:type="gramStart"/>
      <w:r w:rsidRPr="00A577B6">
        <w:rPr>
          <w:rFonts w:ascii="Book Antiqua" w:hAnsi="Book Antiqua"/>
          <w:b/>
          <w:sz w:val="22"/>
          <w:szCs w:val="22"/>
          <w:lang w:val="en-IN"/>
        </w:rPr>
        <w:t>Orchestration</w:t>
      </w:r>
      <w:r w:rsidRPr="00994321">
        <w:rPr>
          <w:rFonts w:ascii="Book Antiqua" w:hAnsi="Book Antiqua"/>
          <w:bCs/>
          <w:sz w:val="22"/>
          <w:szCs w:val="22"/>
          <w:lang w:val="en-IN"/>
        </w:rPr>
        <w:t xml:space="preserve">  :</w:t>
      </w:r>
      <w:proofErr w:type="gramEnd"/>
      <w:r w:rsidRPr="00994321">
        <w:rPr>
          <w:rFonts w:ascii="Book Antiqua" w:hAnsi="Book Antiqua"/>
          <w:bCs/>
          <w:sz w:val="22"/>
          <w:szCs w:val="22"/>
          <w:lang w:val="en-IN"/>
        </w:rPr>
        <w:t xml:space="preserve"> Kubernetes, Docker, </w:t>
      </w:r>
      <w:proofErr w:type="spellStart"/>
      <w:r w:rsidRPr="00994321">
        <w:rPr>
          <w:rFonts w:ascii="Book Antiqua" w:hAnsi="Book Antiqua"/>
          <w:bCs/>
          <w:sz w:val="22"/>
          <w:szCs w:val="22"/>
          <w:lang w:val="en-IN"/>
        </w:rPr>
        <w:t>kubectl</w:t>
      </w:r>
      <w:proofErr w:type="spellEnd"/>
      <w:r w:rsidRPr="00994321">
        <w:rPr>
          <w:rFonts w:ascii="Book Antiqua" w:hAnsi="Book Antiqua"/>
          <w:bCs/>
          <w:sz w:val="22"/>
          <w:szCs w:val="22"/>
          <w:lang w:val="en-IN"/>
        </w:rPr>
        <w:t>, YAML</w:t>
      </w:r>
    </w:p>
    <w:p w14:paraId="24DB0987" w14:textId="4BD489F5"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Automation</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xml:space="preserve"> </w:t>
      </w:r>
      <w:proofErr w:type="gramStart"/>
      <w:r w:rsidRPr="00994321">
        <w:rPr>
          <w:rFonts w:ascii="Book Antiqua" w:hAnsi="Book Antiqua"/>
          <w:bCs/>
          <w:sz w:val="22"/>
          <w:szCs w:val="22"/>
          <w:lang w:val="en-IN"/>
        </w:rPr>
        <w:t> </w:t>
      </w:r>
      <w:r w:rsidR="009A1135">
        <w:rPr>
          <w:rFonts w:ascii="Book Antiqua" w:hAnsi="Book Antiqua"/>
          <w:bCs/>
          <w:sz w:val="22"/>
          <w:szCs w:val="22"/>
          <w:lang w:val="en-IN"/>
        </w:rPr>
        <w:t xml:space="preserve"> </w:t>
      </w:r>
      <w:r w:rsidRPr="00994321">
        <w:rPr>
          <w:rFonts w:ascii="Book Antiqua" w:hAnsi="Book Antiqua"/>
          <w:bCs/>
          <w:sz w:val="22"/>
          <w:szCs w:val="22"/>
          <w:lang w:val="en-IN"/>
        </w:rPr>
        <w:t>:</w:t>
      </w:r>
      <w:proofErr w:type="gramEnd"/>
      <w:r w:rsidRPr="00994321">
        <w:rPr>
          <w:rFonts w:ascii="Book Antiqua" w:hAnsi="Book Antiqua"/>
          <w:bCs/>
          <w:sz w:val="22"/>
          <w:szCs w:val="22"/>
          <w:lang w:val="en-IN"/>
        </w:rPr>
        <w:t xml:space="preserve"> Ansible, GitLab Runner/CI-CD, Shell Scripting</w:t>
      </w:r>
    </w:p>
    <w:p w14:paraId="02093C11" w14:textId="16260683"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Message Broker</w:t>
      </w:r>
      <w:r w:rsidRPr="00994321">
        <w:rPr>
          <w:rFonts w:ascii="Book Antiqua" w:hAnsi="Book Antiqua"/>
          <w:bCs/>
          <w:sz w:val="22"/>
          <w:szCs w:val="22"/>
          <w:lang w:val="en-IN"/>
        </w:rPr>
        <w:t xml:space="preserve">             </w:t>
      </w:r>
      <w:proofErr w:type="gramStart"/>
      <w:r w:rsidRPr="00994321">
        <w:rPr>
          <w:rFonts w:ascii="Book Antiqua" w:hAnsi="Book Antiqua"/>
          <w:bCs/>
          <w:sz w:val="22"/>
          <w:szCs w:val="22"/>
          <w:lang w:val="en-IN"/>
        </w:rPr>
        <w:t> </w:t>
      </w:r>
      <w:r w:rsidR="009A1135">
        <w:rPr>
          <w:rFonts w:ascii="Book Antiqua" w:hAnsi="Book Antiqua"/>
          <w:bCs/>
          <w:sz w:val="22"/>
          <w:szCs w:val="22"/>
          <w:lang w:val="en-IN"/>
        </w:rPr>
        <w:t xml:space="preserve"> </w:t>
      </w:r>
      <w:r w:rsidRPr="00994321">
        <w:rPr>
          <w:rFonts w:ascii="Book Antiqua" w:hAnsi="Book Antiqua"/>
          <w:bCs/>
          <w:sz w:val="22"/>
          <w:szCs w:val="22"/>
          <w:lang w:val="en-IN"/>
        </w:rPr>
        <w:t>:</w:t>
      </w:r>
      <w:proofErr w:type="gramEnd"/>
      <w:r w:rsidRPr="00994321">
        <w:rPr>
          <w:rFonts w:ascii="Book Antiqua" w:hAnsi="Book Antiqua"/>
          <w:bCs/>
          <w:sz w:val="22"/>
          <w:szCs w:val="22"/>
          <w:lang w:val="en-IN"/>
        </w:rPr>
        <w:t xml:space="preserve"> Apache Kafka</w:t>
      </w:r>
    </w:p>
    <w:p w14:paraId="3751F83F" w14:textId="0CF2C576"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Search &amp; Analytics</w:t>
      </w:r>
      <w:r w:rsidRPr="00994321">
        <w:rPr>
          <w:rFonts w:ascii="Book Antiqua" w:hAnsi="Book Antiqua"/>
          <w:bCs/>
          <w:sz w:val="22"/>
          <w:szCs w:val="22"/>
          <w:lang w:val="en-IN"/>
        </w:rPr>
        <w:t xml:space="preserve">       </w:t>
      </w:r>
      <w:proofErr w:type="gramStart"/>
      <w:r w:rsidRPr="00994321">
        <w:rPr>
          <w:rFonts w:ascii="Book Antiqua" w:hAnsi="Book Antiqua"/>
          <w:bCs/>
          <w:sz w:val="22"/>
          <w:szCs w:val="22"/>
          <w:lang w:val="en-IN"/>
        </w:rPr>
        <w:t xml:space="preserve">  :</w:t>
      </w:r>
      <w:proofErr w:type="gramEnd"/>
      <w:r w:rsidRPr="00994321">
        <w:rPr>
          <w:rFonts w:ascii="Book Antiqua" w:hAnsi="Book Antiqua"/>
          <w:bCs/>
          <w:sz w:val="22"/>
          <w:szCs w:val="22"/>
          <w:lang w:val="en-IN"/>
        </w:rPr>
        <w:t xml:space="preserve"> Elasticsearch 7.x, Logstash, </w:t>
      </w:r>
      <w:proofErr w:type="spellStart"/>
      <w:r w:rsidRPr="00994321">
        <w:rPr>
          <w:rFonts w:ascii="Book Antiqua" w:hAnsi="Book Antiqua"/>
          <w:bCs/>
          <w:sz w:val="22"/>
          <w:szCs w:val="22"/>
          <w:lang w:val="en-IN"/>
        </w:rPr>
        <w:t>Filebeat</w:t>
      </w:r>
      <w:proofErr w:type="spellEnd"/>
    </w:p>
    <w:p w14:paraId="5EAD58D6" w14:textId="6DFC8C86"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OLAP / Analytics</w:t>
      </w:r>
      <w:r w:rsidRPr="00994321">
        <w:rPr>
          <w:rFonts w:ascii="Book Antiqua" w:hAnsi="Book Antiqua"/>
          <w:bCs/>
          <w:sz w:val="22"/>
          <w:szCs w:val="22"/>
          <w:lang w:val="en-IN"/>
        </w:rPr>
        <w:t xml:space="preserve">          </w:t>
      </w:r>
      <w:proofErr w:type="gramStart"/>
      <w:r w:rsidRPr="00994321">
        <w:rPr>
          <w:rFonts w:ascii="Book Antiqua" w:hAnsi="Book Antiqua"/>
          <w:bCs/>
          <w:sz w:val="22"/>
          <w:szCs w:val="22"/>
          <w:lang w:val="en-IN"/>
        </w:rPr>
        <w:t xml:space="preserve">  :</w:t>
      </w:r>
      <w:proofErr w:type="gramEnd"/>
      <w:r w:rsidRPr="00994321">
        <w:rPr>
          <w:rFonts w:ascii="Book Antiqua" w:hAnsi="Book Antiqua"/>
          <w:bCs/>
          <w:sz w:val="22"/>
          <w:szCs w:val="22"/>
          <w:lang w:val="en-IN"/>
        </w:rPr>
        <w:t xml:space="preserve"> Apache Druid, HDFS (Hadoop)</w:t>
      </w:r>
    </w:p>
    <w:p w14:paraId="3B35F351" w14:textId="404C61BA"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Monitoring</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proofErr w:type="gramStart"/>
      <w:r w:rsidR="009A1135">
        <w:rPr>
          <w:rFonts w:ascii="Book Antiqua" w:hAnsi="Book Antiqua"/>
          <w:bCs/>
          <w:sz w:val="22"/>
          <w:szCs w:val="22"/>
          <w:lang w:val="en-IN"/>
        </w:rPr>
        <w:t xml:space="preserve">  </w:t>
      </w:r>
      <w:r w:rsidRPr="00994321">
        <w:rPr>
          <w:rFonts w:ascii="Book Antiqua" w:hAnsi="Book Antiqua"/>
          <w:bCs/>
          <w:sz w:val="22"/>
          <w:szCs w:val="22"/>
          <w:lang w:val="en-IN"/>
        </w:rPr>
        <w:t>:</w:t>
      </w:r>
      <w:proofErr w:type="gramEnd"/>
      <w:r w:rsidRPr="00994321">
        <w:rPr>
          <w:rFonts w:ascii="Book Antiqua" w:hAnsi="Book Antiqua"/>
          <w:bCs/>
          <w:sz w:val="22"/>
          <w:szCs w:val="22"/>
          <w:lang w:val="en-IN"/>
        </w:rPr>
        <w:t xml:space="preserve"> Grafana, Prometheus, AppDynamics, Dynatrace</w:t>
      </w:r>
      <w:r w:rsidR="00EC4F30" w:rsidRPr="00994321">
        <w:rPr>
          <w:rFonts w:ascii="Book Antiqua" w:hAnsi="Book Antiqua"/>
          <w:bCs/>
          <w:sz w:val="22"/>
          <w:szCs w:val="22"/>
          <w:lang w:val="en-IN"/>
        </w:rPr>
        <w:t>.</w:t>
      </w:r>
    </w:p>
    <w:p w14:paraId="1FC441A5" w14:textId="4D4DE507"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Web/App Servers</w:t>
      </w:r>
      <w:r w:rsidRPr="00994321">
        <w:rPr>
          <w:rFonts w:ascii="Book Antiqua" w:hAnsi="Book Antiqua"/>
          <w:bCs/>
          <w:sz w:val="22"/>
          <w:szCs w:val="22"/>
          <w:lang w:val="en-IN"/>
        </w:rPr>
        <w:t xml:space="preserve">          </w:t>
      </w:r>
      <w:proofErr w:type="gramStart"/>
      <w:r w:rsidRPr="00994321">
        <w:rPr>
          <w:rFonts w:ascii="Book Antiqua" w:hAnsi="Book Antiqua"/>
          <w:bCs/>
          <w:sz w:val="22"/>
          <w:szCs w:val="22"/>
          <w:lang w:val="en-IN"/>
        </w:rPr>
        <w:t xml:space="preserve">  :</w:t>
      </w:r>
      <w:proofErr w:type="gramEnd"/>
      <w:r w:rsidRPr="00994321">
        <w:rPr>
          <w:rFonts w:ascii="Book Antiqua" w:hAnsi="Book Antiqua"/>
          <w:bCs/>
          <w:sz w:val="22"/>
          <w:szCs w:val="22"/>
          <w:lang w:val="en-IN"/>
        </w:rPr>
        <w:t xml:space="preserve"> WebLogic 10.3/11g/12c/14.1.1, Tomcat</w:t>
      </w:r>
    </w:p>
    <w:p w14:paraId="47171AE7" w14:textId="366444D1"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Databases</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proofErr w:type="gramStart"/>
      <w:r w:rsidR="009A1135">
        <w:rPr>
          <w:rFonts w:ascii="Book Antiqua" w:hAnsi="Book Antiqua"/>
          <w:bCs/>
          <w:sz w:val="22"/>
          <w:szCs w:val="22"/>
          <w:lang w:val="en-IN"/>
        </w:rPr>
        <w:t xml:space="preserve">  </w:t>
      </w:r>
      <w:r w:rsidRPr="00994321">
        <w:rPr>
          <w:rFonts w:ascii="Book Antiqua" w:hAnsi="Book Antiqua"/>
          <w:bCs/>
          <w:sz w:val="22"/>
          <w:szCs w:val="22"/>
          <w:lang w:val="en-IN"/>
        </w:rPr>
        <w:t>:</w:t>
      </w:r>
      <w:proofErr w:type="gramEnd"/>
      <w:r w:rsidRPr="00994321">
        <w:rPr>
          <w:rFonts w:ascii="Book Antiqua" w:hAnsi="Book Antiqua"/>
          <w:bCs/>
          <w:sz w:val="22"/>
          <w:szCs w:val="22"/>
          <w:lang w:val="en-IN"/>
        </w:rPr>
        <w:t xml:space="preserve"> MySQL 5.7</w:t>
      </w:r>
      <w:r w:rsidR="004D7BC3" w:rsidRPr="00994321">
        <w:rPr>
          <w:rFonts w:ascii="Book Antiqua" w:hAnsi="Book Antiqua"/>
          <w:bCs/>
          <w:sz w:val="22"/>
          <w:szCs w:val="22"/>
          <w:lang w:val="en-IN"/>
        </w:rPr>
        <w:t>/8.0.46</w:t>
      </w:r>
      <w:r w:rsidRPr="00994321">
        <w:rPr>
          <w:rFonts w:ascii="Book Antiqua" w:hAnsi="Book Antiqua"/>
          <w:bCs/>
          <w:sz w:val="22"/>
          <w:szCs w:val="22"/>
          <w:lang w:val="en-IN"/>
        </w:rPr>
        <w:t>, Oracle 9i/10g/11g</w:t>
      </w:r>
    </w:p>
    <w:p w14:paraId="5C6FE017" w14:textId="4EDA3582"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 xml:space="preserve">Security </w:t>
      </w:r>
      <w:r w:rsidRPr="00994321">
        <w:rPr>
          <w:rFonts w:ascii="Book Antiqua" w:hAnsi="Book Antiqua"/>
          <w:bCs/>
          <w:sz w:val="22"/>
          <w:szCs w:val="22"/>
          <w:lang w:val="en-IN"/>
        </w:rPr>
        <w:t>                   </w:t>
      </w:r>
      <w:r w:rsidR="009A1135">
        <w:rPr>
          <w:rFonts w:ascii="Book Antiqua" w:hAnsi="Book Antiqua"/>
          <w:bCs/>
          <w:sz w:val="22"/>
          <w:szCs w:val="22"/>
          <w:lang w:val="en-IN"/>
        </w:rPr>
        <w:t xml:space="preserve">       </w:t>
      </w:r>
      <w:proofErr w:type="gramStart"/>
      <w:r w:rsidR="009A1135">
        <w:rPr>
          <w:rFonts w:ascii="Book Antiqua" w:hAnsi="Book Antiqua"/>
          <w:bCs/>
          <w:sz w:val="22"/>
          <w:szCs w:val="22"/>
          <w:lang w:val="en-IN"/>
        </w:rPr>
        <w:t xml:space="preserve">  </w:t>
      </w:r>
      <w:r w:rsidRPr="00994321">
        <w:rPr>
          <w:rFonts w:ascii="Book Antiqua" w:hAnsi="Book Antiqua"/>
          <w:bCs/>
          <w:sz w:val="22"/>
          <w:szCs w:val="22"/>
          <w:lang w:val="en-IN"/>
        </w:rPr>
        <w:t>:</w:t>
      </w:r>
      <w:proofErr w:type="gramEnd"/>
      <w:r w:rsidRPr="00994321">
        <w:rPr>
          <w:rFonts w:ascii="Book Antiqua" w:hAnsi="Book Antiqua"/>
          <w:bCs/>
          <w:sz w:val="22"/>
          <w:szCs w:val="22"/>
          <w:lang w:val="en-IN"/>
        </w:rPr>
        <w:t xml:space="preserve"> SSL, Log4j patching, Druid Ranger</w:t>
      </w:r>
      <w:r w:rsidR="00EA4A40">
        <w:rPr>
          <w:rFonts w:ascii="Book Antiqua" w:hAnsi="Book Antiqua"/>
          <w:bCs/>
          <w:sz w:val="22"/>
          <w:szCs w:val="22"/>
          <w:lang w:val="en-IN"/>
        </w:rPr>
        <w:t>.</w:t>
      </w:r>
    </w:p>
    <w:p w14:paraId="4AF4B9D5" w14:textId="6BA4770F"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Operating Systems</w:t>
      </w:r>
      <w:r w:rsidRPr="00994321">
        <w:rPr>
          <w:rFonts w:ascii="Book Antiqua" w:hAnsi="Book Antiqua"/>
          <w:bCs/>
          <w:sz w:val="22"/>
          <w:szCs w:val="22"/>
          <w:lang w:val="en-IN"/>
        </w:rPr>
        <w:t xml:space="preserve">       </w:t>
      </w:r>
      <w:proofErr w:type="gramStart"/>
      <w:r w:rsidRPr="00994321">
        <w:rPr>
          <w:rFonts w:ascii="Book Antiqua" w:hAnsi="Book Antiqua"/>
          <w:bCs/>
          <w:sz w:val="22"/>
          <w:szCs w:val="22"/>
          <w:lang w:val="en-IN"/>
        </w:rPr>
        <w:t>  :</w:t>
      </w:r>
      <w:proofErr w:type="gramEnd"/>
      <w:r w:rsidRPr="00994321">
        <w:rPr>
          <w:rFonts w:ascii="Book Antiqua" w:hAnsi="Book Antiqua"/>
          <w:bCs/>
          <w:sz w:val="22"/>
          <w:szCs w:val="22"/>
          <w:lang w:val="en-IN"/>
        </w:rPr>
        <w:t xml:space="preserve"> Red Hat Linux 6/7/8, UNIX, Windows</w:t>
      </w:r>
    </w:p>
    <w:p w14:paraId="2989F44D" w14:textId="122418C7"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Scripting</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proofErr w:type="gramStart"/>
      <w:r w:rsidR="009A1135">
        <w:rPr>
          <w:rFonts w:ascii="Book Antiqua" w:hAnsi="Book Antiqua"/>
          <w:bCs/>
          <w:sz w:val="22"/>
          <w:szCs w:val="22"/>
          <w:lang w:val="en-IN"/>
        </w:rPr>
        <w:t xml:space="preserve">  </w:t>
      </w:r>
      <w:r w:rsidRPr="00994321">
        <w:rPr>
          <w:rFonts w:ascii="Book Antiqua" w:hAnsi="Book Antiqua"/>
          <w:bCs/>
          <w:sz w:val="22"/>
          <w:szCs w:val="22"/>
          <w:lang w:val="en-IN"/>
        </w:rPr>
        <w:t>:</w:t>
      </w:r>
      <w:proofErr w:type="gramEnd"/>
      <w:r w:rsidRPr="00994321">
        <w:rPr>
          <w:rFonts w:ascii="Book Antiqua" w:hAnsi="Book Antiqua"/>
          <w:bCs/>
          <w:sz w:val="22"/>
          <w:szCs w:val="22"/>
          <w:lang w:val="en-IN"/>
        </w:rPr>
        <w:t xml:space="preserve"> Shell/Bash scripting</w:t>
      </w:r>
    </w:p>
    <w:p w14:paraId="2C6DF23C" w14:textId="0D0E998A"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Build Tools</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proofErr w:type="gramStart"/>
      <w:r w:rsidR="009A1135">
        <w:rPr>
          <w:rFonts w:ascii="Book Antiqua" w:hAnsi="Book Antiqua"/>
          <w:bCs/>
          <w:sz w:val="22"/>
          <w:szCs w:val="22"/>
          <w:lang w:val="en-IN"/>
        </w:rPr>
        <w:t xml:space="preserve"> </w:t>
      </w:r>
      <w:r w:rsidRPr="00994321">
        <w:rPr>
          <w:rFonts w:ascii="Book Antiqua" w:hAnsi="Book Antiqua"/>
          <w:bCs/>
          <w:sz w:val="22"/>
          <w:szCs w:val="22"/>
          <w:lang w:val="en-IN"/>
        </w:rPr>
        <w:t xml:space="preserve"> :</w:t>
      </w:r>
      <w:proofErr w:type="gramEnd"/>
      <w:r w:rsidRPr="00994321">
        <w:rPr>
          <w:rFonts w:ascii="Book Antiqua" w:hAnsi="Book Antiqua"/>
          <w:bCs/>
          <w:sz w:val="22"/>
          <w:szCs w:val="22"/>
          <w:lang w:val="en-IN"/>
        </w:rPr>
        <w:t xml:space="preserve"> Maven, Jenkins</w:t>
      </w:r>
    </w:p>
    <w:p w14:paraId="10F2AD7C" w14:textId="254EDF3D" w:rsidR="00AC78F2" w:rsidRPr="00994321" w:rsidRDefault="00AC78F2" w:rsidP="00AC78F2">
      <w:pPr>
        <w:rPr>
          <w:rFonts w:ascii="Book Antiqua" w:hAnsi="Book Antiqua"/>
          <w:bCs/>
          <w:sz w:val="22"/>
          <w:szCs w:val="22"/>
          <w:lang w:val="en-IN"/>
        </w:rPr>
      </w:pPr>
      <w:r w:rsidRPr="00A577B6">
        <w:rPr>
          <w:rFonts w:ascii="Book Antiqua" w:hAnsi="Book Antiqua"/>
          <w:b/>
          <w:sz w:val="22"/>
          <w:szCs w:val="22"/>
          <w:lang w:val="en-IN"/>
        </w:rPr>
        <w:t>ITSM Tools</w:t>
      </w:r>
      <w:r w:rsidRPr="00994321">
        <w:rPr>
          <w:rFonts w:ascii="Book Antiqua" w:hAnsi="Book Antiqua"/>
          <w:bCs/>
          <w:sz w:val="22"/>
          <w:szCs w:val="22"/>
          <w:lang w:val="en-IN"/>
        </w:rPr>
        <w:t xml:space="preserve">                  </w:t>
      </w:r>
      <w:r w:rsidR="009A1135">
        <w:rPr>
          <w:rFonts w:ascii="Book Antiqua" w:hAnsi="Book Antiqua"/>
          <w:bCs/>
          <w:sz w:val="22"/>
          <w:szCs w:val="22"/>
          <w:lang w:val="en-IN"/>
        </w:rPr>
        <w:t xml:space="preserve">    </w:t>
      </w:r>
      <w:r w:rsidRPr="00994321">
        <w:rPr>
          <w:rFonts w:ascii="Book Antiqua" w:hAnsi="Book Antiqua"/>
          <w:bCs/>
          <w:sz w:val="22"/>
          <w:szCs w:val="22"/>
          <w:lang w:val="en-IN"/>
        </w:rPr>
        <w:t>: ServiceNow, Jira, CMDB</w:t>
      </w:r>
      <w:r w:rsidR="003E09FB">
        <w:rPr>
          <w:rFonts w:ascii="Book Antiqua" w:hAnsi="Book Antiqua"/>
          <w:bCs/>
          <w:sz w:val="22"/>
          <w:szCs w:val="22"/>
          <w:lang w:val="en-IN"/>
        </w:rPr>
        <w:t>.</w:t>
      </w:r>
    </w:p>
    <w:p w14:paraId="48F61EAD" w14:textId="77777777" w:rsidR="00AC78F2" w:rsidRPr="00AC78F2" w:rsidRDefault="00AC78F2" w:rsidP="00AC78F2">
      <w:pPr>
        <w:rPr>
          <w:rFonts w:ascii="Book Antiqua" w:hAnsi="Book Antiqua"/>
          <w:b/>
          <w:sz w:val="22"/>
          <w:szCs w:val="22"/>
          <w:lang w:val="en-IN"/>
        </w:rPr>
      </w:pPr>
    </w:p>
    <w:p w14:paraId="2503A845" w14:textId="5FD37540"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p>
    <w:p w14:paraId="185B153E" w14:textId="77777777" w:rsidR="00AC78F2" w:rsidRPr="00AC78F2" w:rsidRDefault="00AC78F2" w:rsidP="00AC78F2">
      <w:pPr>
        <w:rPr>
          <w:rFonts w:ascii="Book Antiqua" w:hAnsi="Book Antiqua"/>
          <w:b/>
          <w:sz w:val="22"/>
          <w:szCs w:val="22"/>
          <w:lang w:val="en-IN"/>
        </w:rPr>
      </w:pPr>
    </w:p>
    <w:p w14:paraId="794AAB82"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PROJECT #</w:t>
      </w:r>
      <w:proofErr w:type="gramStart"/>
      <w:r w:rsidRPr="00AC78F2">
        <w:rPr>
          <w:rFonts w:ascii="Book Antiqua" w:hAnsi="Book Antiqua"/>
          <w:b/>
          <w:sz w:val="22"/>
          <w:szCs w:val="22"/>
          <w:lang w:val="en-IN"/>
        </w:rPr>
        <w:t>1:-</w:t>
      </w:r>
      <w:proofErr w:type="gramEnd"/>
      <w:r w:rsidRPr="00AC78F2">
        <w:rPr>
          <w:rFonts w:ascii="Book Antiqua" w:hAnsi="Book Antiqua"/>
          <w:b/>
          <w:sz w:val="22"/>
          <w:szCs w:val="22"/>
          <w:lang w:val="en-IN"/>
        </w:rPr>
        <w:t xml:space="preserve"> EE Network Performance Management (EENPM)</w:t>
      </w:r>
    </w:p>
    <w:p w14:paraId="40A29F13"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Client            </w:t>
      </w:r>
      <w:proofErr w:type="gramStart"/>
      <w:r w:rsidRPr="00AC78F2">
        <w:rPr>
          <w:rFonts w:ascii="Book Antiqua" w:hAnsi="Book Antiqua"/>
          <w:b/>
          <w:sz w:val="22"/>
          <w:szCs w:val="22"/>
          <w:lang w:val="en-IN"/>
        </w:rPr>
        <w:t xml:space="preserve">  :</w:t>
      </w:r>
      <w:proofErr w:type="gramEnd"/>
      <w:r w:rsidRPr="00AC78F2">
        <w:rPr>
          <w:rFonts w:ascii="Book Antiqua" w:hAnsi="Book Antiqua"/>
          <w:b/>
          <w:sz w:val="22"/>
          <w:szCs w:val="22"/>
          <w:lang w:val="en-IN"/>
        </w:rPr>
        <w:t xml:space="preserve"> British Telecom (EE)</w:t>
      </w:r>
    </w:p>
    <w:p w14:paraId="39BD77B1" w14:textId="3DC67648" w:rsidR="00AC78F2" w:rsidRPr="00C90D6D" w:rsidRDefault="00AC78F2" w:rsidP="00AC78F2">
      <w:pPr>
        <w:rPr>
          <w:rFonts w:ascii="Book Antiqua" w:hAnsi="Book Antiqua"/>
          <w:bCs/>
          <w:sz w:val="22"/>
          <w:szCs w:val="22"/>
          <w:lang w:val="en-IN"/>
        </w:rPr>
      </w:pPr>
      <w:r w:rsidRPr="00AC78F2">
        <w:rPr>
          <w:rFonts w:ascii="Book Antiqua" w:hAnsi="Book Antiqua"/>
          <w:b/>
          <w:sz w:val="22"/>
          <w:szCs w:val="22"/>
          <w:lang w:val="en-IN"/>
        </w:rPr>
        <w:t xml:space="preserve">Role               </w:t>
      </w:r>
      <w:proofErr w:type="gramStart"/>
      <w:r w:rsidRPr="00AC78F2">
        <w:rPr>
          <w:rFonts w:ascii="Book Antiqua" w:hAnsi="Book Antiqua"/>
          <w:b/>
          <w:sz w:val="22"/>
          <w:szCs w:val="22"/>
          <w:lang w:val="en-IN"/>
        </w:rPr>
        <w:t> </w:t>
      </w:r>
      <w:r w:rsidR="009A1135">
        <w:rPr>
          <w:rFonts w:ascii="Book Antiqua" w:hAnsi="Book Antiqua"/>
          <w:b/>
          <w:sz w:val="22"/>
          <w:szCs w:val="22"/>
          <w:lang w:val="en-IN"/>
        </w:rPr>
        <w:t xml:space="preserve"> </w:t>
      </w:r>
      <w:r w:rsidRPr="00AC78F2">
        <w:rPr>
          <w:rFonts w:ascii="Book Antiqua" w:hAnsi="Book Antiqua"/>
          <w:b/>
          <w:sz w:val="22"/>
          <w:szCs w:val="22"/>
          <w:lang w:val="en-IN"/>
        </w:rPr>
        <w:t>:</w:t>
      </w:r>
      <w:proofErr w:type="gramEnd"/>
      <w:r w:rsidRPr="00AC78F2">
        <w:rPr>
          <w:rFonts w:ascii="Book Antiqua" w:hAnsi="Book Antiqua"/>
          <w:b/>
          <w:sz w:val="22"/>
          <w:szCs w:val="22"/>
          <w:lang w:val="en-IN"/>
        </w:rPr>
        <w:t xml:space="preserve"> </w:t>
      </w:r>
      <w:r w:rsidRPr="00C90D6D">
        <w:rPr>
          <w:rFonts w:ascii="Book Antiqua" w:hAnsi="Book Antiqua"/>
          <w:bCs/>
          <w:sz w:val="22"/>
          <w:szCs w:val="22"/>
          <w:lang w:val="en-IN"/>
        </w:rPr>
        <w:t>DevOps / SRE Engineer (ASG)</w:t>
      </w:r>
    </w:p>
    <w:p w14:paraId="34A58855" w14:textId="01B48080" w:rsidR="00AC78F2" w:rsidRPr="00C90D6D" w:rsidRDefault="00AC78F2" w:rsidP="00AC78F2">
      <w:pPr>
        <w:rPr>
          <w:rFonts w:ascii="Book Antiqua" w:hAnsi="Book Antiqua"/>
          <w:bCs/>
          <w:sz w:val="22"/>
          <w:szCs w:val="22"/>
          <w:lang w:val="en-IN"/>
        </w:rPr>
      </w:pPr>
      <w:r w:rsidRPr="00AC78F2">
        <w:rPr>
          <w:rFonts w:ascii="Book Antiqua" w:hAnsi="Book Antiqua"/>
          <w:b/>
          <w:sz w:val="22"/>
          <w:szCs w:val="22"/>
          <w:lang w:val="en-IN"/>
        </w:rPr>
        <w:t>Technology  </w:t>
      </w:r>
      <w:proofErr w:type="gramStart"/>
      <w:r w:rsidRPr="00AC78F2">
        <w:rPr>
          <w:rFonts w:ascii="Book Antiqua" w:hAnsi="Book Antiqua"/>
          <w:b/>
          <w:sz w:val="22"/>
          <w:szCs w:val="22"/>
          <w:lang w:val="en-IN"/>
        </w:rPr>
        <w:t xml:space="preserve"> </w:t>
      </w:r>
      <w:r w:rsidR="009A1135">
        <w:rPr>
          <w:rFonts w:ascii="Book Antiqua" w:hAnsi="Book Antiqua"/>
          <w:b/>
          <w:sz w:val="22"/>
          <w:szCs w:val="22"/>
          <w:lang w:val="en-IN"/>
        </w:rPr>
        <w:t xml:space="preserve"> </w:t>
      </w:r>
      <w:r w:rsidRPr="00AC78F2">
        <w:rPr>
          <w:rFonts w:ascii="Book Antiqua" w:hAnsi="Book Antiqua"/>
          <w:b/>
          <w:sz w:val="22"/>
          <w:szCs w:val="22"/>
          <w:lang w:val="en-IN"/>
        </w:rPr>
        <w:t>:</w:t>
      </w:r>
      <w:proofErr w:type="gramEnd"/>
      <w:r w:rsidRPr="00AC78F2">
        <w:rPr>
          <w:rFonts w:ascii="Book Antiqua" w:hAnsi="Book Antiqua"/>
          <w:b/>
          <w:sz w:val="22"/>
          <w:szCs w:val="22"/>
          <w:lang w:val="en-IN"/>
        </w:rPr>
        <w:t xml:space="preserve"> </w:t>
      </w:r>
      <w:r w:rsidRPr="00C90D6D">
        <w:rPr>
          <w:rFonts w:ascii="Book Antiqua" w:hAnsi="Book Antiqua"/>
          <w:bCs/>
          <w:sz w:val="22"/>
          <w:szCs w:val="22"/>
          <w:lang w:val="en-IN"/>
        </w:rPr>
        <w:t>Kubernetes, Docker, Kafka, Elasticsearch, Druid, HDFS, Logstash,</w:t>
      </w:r>
    </w:p>
    <w:p w14:paraId="4D6C0636" w14:textId="77777777" w:rsidR="00AC78F2" w:rsidRPr="00C90D6D" w:rsidRDefault="00AC78F2" w:rsidP="00AC78F2">
      <w:pPr>
        <w:rPr>
          <w:rFonts w:ascii="Book Antiqua" w:hAnsi="Book Antiqua"/>
          <w:bCs/>
          <w:sz w:val="22"/>
          <w:szCs w:val="22"/>
          <w:lang w:val="en-IN"/>
        </w:rPr>
      </w:pPr>
      <w:r w:rsidRPr="00C90D6D">
        <w:rPr>
          <w:rFonts w:ascii="Book Antiqua" w:hAnsi="Book Antiqua"/>
          <w:bCs/>
          <w:sz w:val="22"/>
          <w:szCs w:val="22"/>
          <w:lang w:val="en-IN"/>
        </w:rPr>
        <w:t xml:space="preserve">                      </w:t>
      </w:r>
      <w:proofErr w:type="spellStart"/>
      <w:r w:rsidRPr="00C90D6D">
        <w:rPr>
          <w:rFonts w:ascii="Book Antiqua" w:hAnsi="Book Antiqua"/>
          <w:bCs/>
          <w:sz w:val="22"/>
          <w:szCs w:val="22"/>
          <w:lang w:val="en-IN"/>
        </w:rPr>
        <w:t>Filebeat</w:t>
      </w:r>
      <w:proofErr w:type="spellEnd"/>
      <w:r w:rsidRPr="00C90D6D">
        <w:rPr>
          <w:rFonts w:ascii="Book Antiqua" w:hAnsi="Book Antiqua"/>
          <w:bCs/>
          <w:sz w:val="22"/>
          <w:szCs w:val="22"/>
          <w:lang w:val="en-IN"/>
        </w:rPr>
        <w:t>, Grafana, Prometheus, MySQL, Ansible, GitLab CI/CD, WebLogic</w:t>
      </w:r>
    </w:p>
    <w:p w14:paraId="44371D95" w14:textId="4B489B4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Platform        </w:t>
      </w:r>
      <w:proofErr w:type="gramStart"/>
      <w:r w:rsidRPr="00AC78F2">
        <w:rPr>
          <w:rFonts w:ascii="Book Antiqua" w:hAnsi="Book Antiqua"/>
          <w:b/>
          <w:sz w:val="22"/>
          <w:szCs w:val="22"/>
          <w:lang w:val="en-IN"/>
        </w:rPr>
        <w:t xml:space="preserve">  :</w:t>
      </w:r>
      <w:proofErr w:type="gramEnd"/>
      <w:r w:rsidRPr="00AC78F2">
        <w:rPr>
          <w:rFonts w:ascii="Book Antiqua" w:hAnsi="Book Antiqua"/>
          <w:b/>
          <w:sz w:val="22"/>
          <w:szCs w:val="22"/>
          <w:lang w:val="en-IN"/>
        </w:rPr>
        <w:t xml:space="preserve"> </w:t>
      </w:r>
      <w:r w:rsidRPr="00C90D6D">
        <w:rPr>
          <w:rFonts w:ascii="Book Antiqua" w:hAnsi="Book Antiqua"/>
          <w:bCs/>
          <w:sz w:val="22"/>
          <w:szCs w:val="22"/>
          <w:lang w:val="en-IN"/>
        </w:rPr>
        <w:t>Linux (RHEL 7/8)</w:t>
      </w:r>
    </w:p>
    <w:p w14:paraId="13C04979" w14:textId="6F46E1C4"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Description:</w:t>
      </w:r>
      <w:r w:rsidR="0098320F">
        <w:rPr>
          <w:rFonts w:ascii="Book Antiqua" w:hAnsi="Book Antiqua"/>
          <w:b/>
          <w:sz w:val="22"/>
          <w:szCs w:val="22"/>
          <w:u w:val="single"/>
          <w:lang w:val="en-IN"/>
        </w:rPr>
        <w:t xml:space="preserve"> -</w:t>
      </w:r>
    </w:p>
    <w:p w14:paraId="52CF6BD1" w14:textId="77777777" w:rsidR="00AC78F2" w:rsidRPr="00D9346E" w:rsidRDefault="00AC78F2" w:rsidP="00AC78F2">
      <w:pPr>
        <w:rPr>
          <w:rFonts w:ascii="Book Antiqua" w:hAnsi="Book Antiqua"/>
          <w:bCs/>
          <w:sz w:val="22"/>
          <w:szCs w:val="22"/>
          <w:lang w:val="en-IN"/>
        </w:rPr>
      </w:pPr>
      <w:r w:rsidRPr="00D9346E">
        <w:rPr>
          <w:rFonts w:ascii="Book Antiqua" w:hAnsi="Book Antiqua"/>
          <w:bCs/>
          <w:sz w:val="22"/>
          <w:szCs w:val="22"/>
          <w:lang w:val="en-IN"/>
        </w:rPr>
        <w:t>EENPM is a real-time telecom network performance monitoring platform that collects PM data from Nokia 5G/4G network elements, processes ~280 million metrics daily, and visualizes them on Grafana dashboards. Data flows from EMS servers through Kafka-based pipeline into Elasticsearch (real-time), Druid (historical analytics), and HDFS (backup).</w:t>
      </w:r>
    </w:p>
    <w:p w14:paraId="7A6807FD" w14:textId="77777777" w:rsidR="00AC78F2" w:rsidRPr="00AC78F2" w:rsidRDefault="00AC78F2" w:rsidP="00AC78F2">
      <w:pPr>
        <w:rPr>
          <w:rFonts w:ascii="Book Antiqua" w:hAnsi="Book Antiqua"/>
          <w:b/>
          <w:sz w:val="22"/>
          <w:szCs w:val="22"/>
          <w:lang w:val="en-IN"/>
        </w:rPr>
      </w:pPr>
    </w:p>
    <w:p w14:paraId="040777AA" w14:textId="50B2C954"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Role and Responsibilities:</w:t>
      </w:r>
      <w:r w:rsidR="0098320F">
        <w:rPr>
          <w:rFonts w:ascii="Book Antiqua" w:hAnsi="Book Antiqua"/>
          <w:b/>
          <w:sz w:val="22"/>
          <w:szCs w:val="22"/>
          <w:u w:val="single"/>
          <w:lang w:val="en-IN"/>
        </w:rPr>
        <w:t xml:space="preserve"> -</w:t>
      </w:r>
    </w:p>
    <w:p w14:paraId="2D8666E3" w14:textId="363E468B" w:rsidR="00AC78F2" w:rsidRPr="00D9346E" w:rsidRDefault="00AC78F2" w:rsidP="00445741">
      <w:pPr>
        <w:pStyle w:val="ListParagraph"/>
        <w:numPr>
          <w:ilvl w:val="0"/>
          <w:numId w:val="42"/>
        </w:numPr>
        <w:rPr>
          <w:rFonts w:ascii="Book Antiqua" w:hAnsi="Book Antiqua"/>
          <w:bCs/>
          <w:lang w:val="en-IN"/>
        </w:rPr>
      </w:pPr>
      <w:r w:rsidRPr="00D9346E">
        <w:rPr>
          <w:rFonts w:ascii="Book Antiqua" w:hAnsi="Book Antiqua"/>
          <w:bCs/>
          <w:lang w:val="en-IN"/>
        </w:rPr>
        <w:t>Monitoring and maintaining real-time data pipeline: EMS → Kafka → Collectors → Elasticsearch/Druid/HDFS.</w:t>
      </w:r>
    </w:p>
    <w:p w14:paraId="1825D9CD" w14:textId="730C3E71" w:rsidR="00AC78F2" w:rsidRPr="00D9346E" w:rsidRDefault="00AC78F2" w:rsidP="00445741">
      <w:pPr>
        <w:pStyle w:val="ListParagraph"/>
        <w:numPr>
          <w:ilvl w:val="0"/>
          <w:numId w:val="42"/>
        </w:numPr>
        <w:rPr>
          <w:rFonts w:ascii="Book Antiqua" w:hAnsi="Book Antiqua"/>
          <w:bCs/>
          <w:lang w:val="en-IN"/>
        </w:rPr>
      </w:pPr>
      <w:r w:rsidRPr="00D9346E">
        <w:rPr>
          <w:rFonts w:ascii="Book Antiqua" w:hAnsi="Book Antiqua"/>
          <w:bCs/>
          <w:lang w:val="en-IN"/>
        </w:rPr>
        <w:t>Managing Elasticsearch cluster — monitoring health, index lifecycle, shard allocation, and RED cluster recovery.</w:t>
      </w:r>
    </w:p>
    <w:p w14:paraId="7F213DF3" w14:textId="00D5F571"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lastRenderedPageBreak/>
        <w:t>Monitoring Kafka consumer lag and resolving consumer group rebalance issues by tuning consumer timeouts.</w:t>
      </w:r>
    </w:p>
    <w:p w14:paraId="3952811F" w14:textId="4323AAC2"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Validating live data flow by querying ES for document counts, timestamps, and aggregation gaps.</w:t>
      </w:r>
    </w:p>
    <w:p w14:paraId="2D306731" w14:textId="14B700DA"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Configuring Logstash pipelines with Grok patterns for pod status log parsing into Elasticsearch.</w:t>
      </w:r>
    </w:p>
    <w:p w14:paraId="34F38FFA" w14:textId="5F200090"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 xml:space="preserve">Configuring Grafana dashboards using </w:t>
      </w:r>
      <w:proofErr w:type="gramStart"/>
      <w:r w:rsidRPr="00D9346E">
        <w:rPr>
          <w:rFonts w:ascii="Book Antiqua" w:hAnsi="Book Antiqua"/>
          <w:bCs/>
          <w:lang w:val="en-IN"/>
        </w:rPr>
        <w:t>Elasticsearch ,</w:t>
      </w:r>
      <w:proofErr w:type="gramEnd"/>
      <w:r w:rsidRPr="00D9346E">
        <w:rPr>
          <w:rFonts w:ascii="Book Antiqua" w:hAnsi="Book Antiqua"/>
          <w:bCs/>
          <w:lang w:val="en-IN"/>
        </w:rPr>
        <w:t xml:space="preserve"> Druid (SQL), and Prometheus (</w:t>
      </w:r>
      <w:proofErr w:type="spellStart"/>
      <w:r w:rsidRPr="00D9346E">
        <w:rPr>
          <w:rFonts w:ascii="Book Antiqua" w:hAnsi="Book Antiqua"/>
          <w:bCs/>
          <w:lang w:val="en-IN"/>
        </w:rPr>
        <w:t>PromQL</w:t>
      </w:r>
      <w:proofErr w:type="spellEnd"/>
      <w:r w:rsidRPr="00D9346E">
        <w:rPr>
          <w:rFonts w:ascii="Book Antiqua" w:hAnsi="Book Antiqua"/>
          <w:bCs/>
          <w:lang w:val="en-IN"/>
        </w:rPr>
        <w:t>) data sources.</w:t>
      </w:r>
    </w:p>
    <w:p w14:paraId="7EE7471A" w14:textId="5CEA087B"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Performing Kubernetes cluster upgrade using Ansible playbooks via GitLab Runner with zero downtime.</w:t>
      </w:r>
    </w:p>
    <w:p w14:paraId="099FB61F" w14:textId="53CF19B5"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Deploying microservices on Kubernetes and legacy applications on WebLogic under Change Requests.</w:t>
      </w:r>
    </w:p>
    <w:p w14:paraId="4F1A7889" w14:textId="6EEE7B16"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 xml:space="preserve">Performing SSL/TLS certificate renewals for 8+ PCF vendor sites — OpenSSL, </w:t>
      </w:r>
      <w:proofErr w:type="spellStart"/>
      <w:r w:rsidRPr="00D9346E">
        <w:rPr>
          <w:rFonts w:ascii="Book Antiqua" w:hAnsi="Book Antiqua"/>
          <w:bCs/>
          <w:lang w:val="en-IN"/>
        </w:rPr>
        <w:t>keytool</w:t>
      </w:r>
      <w:proofErr w:type="spellEnd"/>
      <w:r w:rsidRPr="00D9346E">
        <w:rPr>
          <w:rFonts w:ascii="Book Antiqua" w:hAnsi="Book Antiqua"/>
          <w:bCs/>
          <w:lang w:val="en-IN"/>
        </w:rPr>
        <w:t xml:space="preserve">, Docker image </w:t>
      </w:r>
      <w:proofErr w:type="gramStart"/>
      <w:r w:rsidRPr="00D9346E">
        <w:rPr>
          <w:rFonts w:ascii="Book Antiqua" w:hAnsi="Book Antiqua"/>
          <w:bCs/>
          <w:lang w:val="en-IN"/>
        </w:rPr>
        <w:t>rebuild</w:t>
      </w:r>
      <w:proofErr w:type="gramEnd"/>
      <w:r w:rsidRPr="00D9346E">
        <w:rPr>
          <w:rFonts w:ascii="Book Antiqua" w:hAnsi="Book Antiqua"/>
          <w:bCs/>
          <w:lang w:val="en-IN"/>
        </w:rPr>
        <w:t xml:space="preserve"> and push.</w:t>
      </w:r>
    </w:p>
    <w:p w14:paraId="458EFF3A" w14:textId="23CA294E"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Patching Log4j vulnerability across Druid, Elasticsearch, Logstash, and Java microservices.</w:t>
      </w:r>
    </w:p>
    <w:p w14:paraId="19E23DA6" w14:textId="1767E675"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Upgrading Logstash, Elasticsearch, and implementing Druid-Ranger security integration.</w:t>
      </w:r>
    </w:p>
    <w:p w14:paraId="1763BA29" w14:textId="5EA3030E"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Performing data repush operations using Druid ingestion specs to recover from processing failures.</w:t>
      </w:r>
    </w:p>
    <w:p w14:paraId="67E97ADA" w14:textId="7EF5B165"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Handling P1-P4 incidents, raising CRs, coordinating with TOC and Linux teams.</w:t>
      </w:r>
    </w:p>
    <w:p w14:paraId="031AF3BC" w14:textId="2505F2F9"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Providing 24x7 on-call support as part of ASG rotation.</w:t>
      </w:r>
    </w:p>
    <w:p w14:paraId="3C053469" w14:textId="1DF47598" w:rsidR="00AC78F2" w:rsidRPr="00D9346E" w:rsidRDefault="00AC78F2" w:rsidP="00445741">
      <w:pPr>
        <w:pStyle w:val="ListParagraph"/>
        <w:numPr>
          <w:ilvl w:val="0"/>
          <w:numId w:val="43"/>
        </w:numPr>
        <w:rPr>
          <w:rFonts w:ascii="Book Antiqua" w:hAnsi="Book Antiqua"/>
          <w:bCs/>
          <w:lang w:val="en-IN"/>
        </w:rPr>
      </w:pPr>
      <w:r w:rsidRPr="00D9346E">
        <w:rPr>
          <w:rFonts w:ascii="Book Antiqua" w:hAnsi="Book Antiqua"/>
          <w:bCs/>
          <w:lang w:val="en-IN"/>
        </w:rPr>
        <w:t>Managing Docker base images, container registry operations, and pod lifecycle in Kubernetes.</w:t>
      </w:r>
    </w:p>
    <w:p w14:paraId="12633892" w14:textId="77777777" w:rsidR="002B06FA" w:rsidRPr="00D9346E" w:rsidRDefault="002B06FA" w:rsidP="002B06FA">
      <w:pPr>
        <w:pStyle w:val="ListParagraph"/>
        <w:numPr>
          <w:ilvl w:val="0"/>
          <w:numId w:val="43"/>
        </w:numPr>
        <w:rPr>
          <w:rFonts w:ascii="Book Antiqua" w:hAnsi="Book Antiqua"/>
          <w:bCs/>
          <w:lang w:val="en-IN"/>
        </w:rPr>
      </w:pPr>
      <w:r w:rsidRPr="00D9346E">
        <w:rPr>
          <w:rFonts w:ascii="Book Antiqua" w:hAnsi="Book Antiqua"/>
          <w:bCs/>
          <w:lang w:val="en-IN"/>
        </w:rPr>
        <w:t>Resolved P1 — ES RED cluster causing full pipeline failure — within 30 minutes.</w:t>
      </w:r>
    </w:p>
    <w:p w14:paraId="037DFA02" w14:textId="6E757D16" w:rsidR="002B06FA" w:rsidRPr="00D9346E" w:rsidRDefault="002B06FA" w:rsidP="002B06FA">
      <w:pPr>
        <w:pStyle w:val="ListParagraph"/>
        <w:numPr>
          <w:ilvl w:val="0"/>
          <w:numId w:val="43"/>
        </w:numPr>
        <w:rPr>
          <w:rFonts w:ascii="Book Antiqua" w:hAnsi="Book Antiqua"/>
          <w:bCs/>
          <w:lang w:val="en-IN"/>
        </w:rPr>
      </w:pPr>
      <w:r w:rsidRPr="00D9346E">
        <w:rPr>
          <w:rFonts w:ascii="Book Antiqua" w:hAnsi="Book Antiqua"/>
          <w:bCs/>
          <w:lang w:val="en-IN"/>
        </w:rPr>
        <w:t>Performed K8s upgrade with zero downtime using Ansible automation.</w:t>
      </w:r>
    </w:p>
    <w:p w14:paraId="2EB87411" w14:textId="48EA3296" w:rsidR="00AC78F2" w:rsidRPr="00D9346E" w:rsidRDefault="002B06FA" w:rsidP="00AC78F2">
      <w:pPr>
        <w:pStyle w:val="ListParagraph"/>
        <w:numPr>
          <w:ilvl w:val="0"/>
          <w:numId w:val="43"/>
        </w:numPr>
        <w:rPr>
          <w:rFonts w:ascii="Book Antiqua" w:hAnsi="Book Antiqua"/>
          <w:bCs/>
          <w:lang w:val="en-IN"/>
        </w:rPr>
      </w:pPr>
      <w:r w:rsidRPr="00D9346E">
        <w:rPr>
          <w:rFonts w:ascii="Book Antiqua" w:hAnsi="Book Antiqua"/>
          <w:bCs/>
          <w:lang w:val="en-IN"/>
        </w:rPr>
        <w:t>Maintained 99%+ availability for 280M daily metrics.</w:t>
      </w:r>
    </w:p>
    <w:p w14:paraId="75498B6F" w14:textId="5CB5042A"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p>
    <w:p w14:paraId="21772AAC" w14:textId="77777777" w:rsidR="00AC78F2" w:rsidRPr="00AC78F2" w:rsidRDefault="00AC78F2" w:rsidP="00AC78F2">
      <w:pPr>
        <w:rPr>
          <w:rFonts w:ascii="Book Antiqua" w:hAnsi="Book Antiqua"/>
          <w:b/>
          <w:sz w:val="22"/>
          <w:szCs w:val="22"/>
          <w:lang w:val="en-IN"/>
        </w:rPr>
      </w:pPr>
    </w:p>
    <w:p w14:paraId="73ACBA02"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PROJECT #</w:t>
      </w:r>
      <w:proofErr w:type="gramStart"/>
      <w:r w:rsidRPr="00AC78F2">
        <w:rPr>
          <w:rFonts w:ascii="Book Antiqua" w:hAnsi="Book Antiqua"/>
          <w:b/>
          <w:sz w:val="22"/>
          <w:szCs w:val="22"/>
          <w:lang w:val="en-IN"/>
        </w:rPr>
        <w:t>2:-</w:t>
      </w:r>
      <w:proofErr w:type="gramEnd"/>
      <w:r w:rsidRPr="00AC78F2">
        <w:rPr>
          <w:rFonts w:ascii="Book Antiqua" w:hAnsi="Book Antiqua"/>
          <w:b/>
          <w:sz w:val="22"/>
          <w:szCs w:val="22"/>
          <w:lang w:val="en-IN"/>
        </w:rPr>
        <w:t xml:space="preserve"> Retail Ti</w:t>
      </w:r>
    </w:p>
    <w:p w14:paraId="4468E167" w14:textId="77777777"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Client            </w:t>
      </w:r>
      <w:proofErr w:type="gramStart"/>
      <w:r w:rsidRPr="00AC78F2">
        <w:rPr>
          <w:rFonts w:ascii="Book Antiqua" w:hAnsi="Book Antiqua"/>
          <w:b/>
          <w:sz w:val="22"/>
          <w:szCs w:val="22"/>
          <w:lang w:val="en-IN"/>
        </w:rPr>
        <w:t xml:space="preserve">  :</w:t>
      </w:r>
      <w:proofErr w:type="gramEnd"/>
      <w:r w:rsidRPr="00AC78F2">
        <w:rPr>
          <w:rFonts w:ascii="Book Antiqua" w:hAnsi="Book Antiqua"/>
          <w:b/>
          <w:sz w:val="22"/>
          <w:szCs w:val="22"/>
          <w:lang w:val="en-IN"/>
        </w:rPr>
        <w:t xml:space="preserve"> British Telecom</w:t>
      </w:r>
    </w:p>
    <w:p w14:paraId="069BFDDE" w14:textId="7D38D5E2"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 xml:space="preserve">Role               </w:t>
      </w:r>
      <w:proofErr w:type="gramStart"/>
      <w:r w:rsidRPr="00AC78F2">
        <w:rPr>
          <w:rFonts w:ascii="Book Antiqua" w:hAnsi="Book Antiqua"/>
          <w:b/>
          <w:sz w:val="22"/>
          <w:szCs w:val="22"/>
          <w:lang w:val="en-IN"/>
        </w:rPr>
        <w:t> </w:t>
      </w:r>
      <w:r w:rsidR="009A1135" w:rsidRPr="00D92D91">
        <w:rPr>
          <w:rFonts w:ascii="Book Antiqua" w:hAnsi="Book Antiqua"/>
          <w:bCs/>
          <w:sz w:val="22"/>
          <w:szCs w:val="22"/>
          <w:lang w:val="en-IN"/>
        </w:rPr>
        <w:t xml:space="preserve"> </w:t>
      </w:r>
      <w:r w:rsidRPr="00D92D91">
        <w:rPr>
          <w:rFonts w:ascii="Book Antiqua" w:hAnsi="Book Antiqua"/>
          <w:bCs/>
          <w:sz w:val="22"/>
          <w:szCs w:val="22"/>
          <w:lang w:val="en-IN"/>
        </w:rPr>
        <w:t>:</w:t>
      </w:r>
      <w:proofErr w:type="gramEnd"/>
      <w:r w:rsidRPr="00AC78F2">
        <w:rPr>
          <w:rFonts w:ascii="Book Antiqua" w:hAnsi="Book Antiqua"/>
          <w:b/>
          <w:sz w:val="22"/>
          <w:szCs w:val="22"/>
          <w:lang w:val="en-IN"/>
        </w:rPr>
        <w:t xml:space="preserve"> </w:t>
      </w:r>
      <w:r w:rsidRPr="00D9346E">
        <w:rPr>
          <w:rFonts w:ascii="Book Antiqua" w:hAnsi="Book Antiqua"/>
          <w:bCs/>
          <w:sz w:val="22"/>
          <w:szCs w:val="22"/>
          <w:lang w:val="en-IN"/>
        </w:rPr>
        <w:t>Middleware Administrator</w:t>
      </w:r>
    </w:p>
    <w:p w14:paraId="2966F222" w14:textId="0188EEAB"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 xml:space="preserve">Middleware </w:t>
      </w:r>
      <w:proofErr w:type="gramStart"/>
      <w:r w:rsidR="009A1135">
        <w:rPr>
          <w:rFonts w:ascii="Book Antiqua" w:hAnsi="Book Antiqua"/>
          <w:b/>
          <w:sz w:val="22"/>
          <w:szCs w:val="22"/>
          <w:lang w:val="en-IN"/>
        </w:rPr>
        <w:t xml:space="preserve"> </w:t>
      </w:r>
      <w:r w:rsidRPr="00D92D91">
        <w:rPr>
          <w:rFonts w:ascii="Book Antiqua" w:hAnsi="Book Antiqua"/>
          <w:bCs/>
          <w:sz w:val="22"/>
          <w:szCs w:val="22"/>
          <w:lang w:val="en-IN"/>
        </w:rPr>
        <w:t> :</w:t>
      </w:r>
      <w:proofErr w:type="gramEnd"/>
      <w:r w:rsidRPr="00AC78F2">
        <w:rPr>
          <w:rFonts w:ascii="Book Antiqua" w:hAnsi="Book Antiqua"/>
          <w:b/>
          <w:sz w:val="22"/>
          <w:szCs w:val="22"/>
          <w:lang w:val="en-IN"/>
        </w:rPr>
        <w:t xml:space="preserve"> </w:t>
      </w:r>
      <w:r w:rsidRPr="00D9346E">
        <w:rPr>
          <w:rFonts w:ascii="Book Antiqua" w:hAnsi="Book Antiqua"/>
          <w:bCs/>
          <w:sz w:val="22"/>
          <w:szCs w:val="22"/>
          <w:lang w:val="en-IN"/>
        </w:rPr>
        <w:t>WebLogic, Oracle 14.1, Apache, Tomcat</w:t>
      </w:r>
    </w:p>
    <w:p w14:paraId="6D63DCF0" w14:textId="1981C0EE"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Platform       </w:t>
      </w:r>
      <w:proofErr w:type="gramStart"/>
      <w:r w:rsidRPr="00AC78F2">
        <w:rPr>
          <w:rFonts w:ascii="Book Antiqua" w:hAnsi="Book Antiqua"/>
          <w:b/>
          <w:sz w:val="22"/>
          <w:szCs w:val="22"/>
          <w:lang w:val="en-IN"/>
        </w:rPr>
        <w:t xml:space="preserve">  </w:t>
      </w:r>
      <w:r w:rsidRPr="00D9346E">
        <w:rPr>
          <w:rFonts w:ascii="Book Antiqua" w:hAnsi="Book Antiqua"/>
          <w:bCs/>
          <w:sz w:val="22"/>
          <w:szCs w:val="22"/>
          <w:lang w:val="en-IN"/>
        </w:rPr>
        <w:t>:</w:t>
      </w:r>
      <w:proofErr w:type="gramEnd"/>
      <w:r w:rsidRPr="00D9346E">
        <w:rPr>
          <w:rFonts w:ascii="Book Antiqua" w:hAnsi="Book Antiqua"/>
          <w:bCs/>
          <w:sz w:val="22"/>
          <w:szCs w:val="22"/>
          <w:lang w:val="en-IN"/>
        </w:rPr>
        <w:t xml:space="preserve"> Linux, Windows</w:t>
      </w:r>
    </w:p>
    <w:p w14:paraId="2B1FD42E" w14:textId="77777777" w:rsidR="00AC78F2" w:rsidRPr="00AC78F2" w:rsidRDefault="00AC78F2" w:rsidP="00AC78F2">
      <w:pPr>
        <w:rPr>
          <w:rFonts w:ascii="Book Antiqua" w:hAnsi="Book Antiqua"/>
          <w:b/>
          <w:sz w:val="22"/>
          <w:szCs w:val="22"/>
          <w:lang w:val="en-IN"/>
        </w:rPr>
      </w:pPr>
    </w:p>
    <w:p w14:paraId="7F1BBF40" w14:textId="0AEB1F2D"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Description:</w:t>
      </w:r>
      <w:r w:rsidR="0098320F">
        <w:rPr>
          <w:rFonts w:ascii="Book Antiqua" w:hAnsi="Book Antiqua"/>
          <w:b/>
          <w:sz w:val="22"/>
          <w:szCs w:val="22"/>
          <w:u w:val="single"/>
          <w:lang w:val="en-IN"/>
        </w:rPr>
        <w:t xml:space="preserve"> -</w:t>
      </w:r>
    </w:p>
    <w:p w14:paraId="6684F295" w14:textId="77777777" w:rsidR="00AC78F2" w:rsidRPr="00D9346E" w:rsidRDefault="00AC78F2" w:rsidP="00AC78F2">
      <w:pPr>
        <w:rPr>
          <w:rFonts w:ascii="Book Antiqua" w:hAnsi="Book Antiqua"/>
          <w:bCs/>
          <w:sz w:val="22"/>
          <w:szCs w:val="22"/>
          <w:lang w:val="en-IN"/>
        </w:rPr>
      </w:pPr>
      <w:r w:rsidRPr="00D9346E">
        <w:rPr>
          <w:rFonts w:ascii="Book Antiqua" w:hAnsi="Book Antiqua"/>
          <w:bCs/>
          <w:sz w:val="22"/>
          <w:szCs w:val="22"/>
          <w:lang w:val="en-IN"/>
        </w:rPr>
        <w:t>British Telecom is one of the leading telecom operators in UK. This is an operation support project with specific area of Order Fulfilment System. This middleware application is responsible for fulfilling orders by receiving from upstream, applying business logic, and triggering requests to downstream components.</w:t>
      </w:r>
    </w:p>
    <w:p w14:paraId="155B338B" w14:textId="77777777" w:rsidR="00AC78F2" w:rsidRPr="00AC78F2" w:rsidRDefault="00AC78F2" w:rsidP="00AC78F2">
      <w:pPr>
        <w:rPr>
          <w:rFonts w:ascii="Book Antiqua" w:hAnsi="Book Antiqua"/>
          <w:b/>
          <w:sz w:val="22"/>
          <w:szCs w:val="22"/>
          <w:lang w:val="en-IN"/>
        </w:rPr>
      </w:pPr>
    </w:p>
    <w:p w14:paraId="66D5272C" w14:textId="1C899F73"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Role and Responsibilities:</w:t>
      </w:r>
      <w:r w:rsidR="0098320F">
        <w:rPr>
          <w:rFonts w:ascii="Book Antiqua" w:hAnsi="Book Antiqua"/>
          <w:b/>
          <w:sz w:val="22"/>
          <w:szCs w:val="22"/>
          <w:u w:val="single"/>
          <w:lang w:val="en-IN"/>
        </w:rPr>
        <w:t xml:space="preserve"> -</w:t>
      </w:r>
    </w:p>
    <w:p w14:paraId="1A4CAE5C" w14:textId="63B23C96"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Installing WebLogic server instances in Linux servers.</w:t>
      </w:r>
    </w:p>
    <w:p w14:paraId="0AC9BE11" w14:textId="3B640F88"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Analysing Log Files, errors, and exceptions.</w:t>
      </w:r>
    </w:p>
    <w:p w14:paraId="788D3FF4" w14:textId="4FB8021F"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Unix/Linux command line usage and shell scripting.</w:t>
      </w:r>
    </w:p>
    <w:p w14:paraId="5DDB732B" w14:textId="6F65896F"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Clustering, Load balancing, Deploying Applications and Maintenance.</w:t>
      </w:r>
    </w:p>
    <w:p w14:paraId="46DE1874" w14:textId="4F2A9B67"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Monitoring application servers through SiteScope and WebLogic admin console.</w:t>
      </w:r>
    </w:p>
    <w:p w14:paraId="515D0031" w14:textId="24B45523"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Configuring WebLogic domains for new environments.</w:t>
      </w:r>
    </w:p>
    <w:p w14:paraId="77DD40C6" w14:textId="3BFFF815"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Configure and maintain scheduled tasks — Housekeeping, Thread dumps, log backups.</w:t>
      </w:r>
    </w:p>
    <w:p w14:paraId="7E0AD81F" w14:textId="095B6AC6"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Monitoring and analysing resources, Standard logs, application logs and domain logs.</w:t>
      </w:r>
    </w:p>
    <w:p w14:paraId="0112288F" w14:textId="5B6CA0FE"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Handling Incidents in ServiceNow.</w:t>
      </w:r>
    </w:p>
    <w:p w14:paraId="30AA9CD7" w14:textId="6D0F52A3"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Doing Deployments on E2E and local environments through Jenkins and manually.</w:t>
      </w:r>
    </w:p>
    <w:p w14:paraId="1C4FA200" w14:textId="716325D1"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Implementing Configuration changes based on requirement.</w:t>
      </w:r>
    </w:p>
    <w:p w14:paraId="36069A54" w14:textId="3B6A10A5"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Doing Patching activities every month.</w:t>
      </w:r>
    </w:p>
    <w:p w14:paraId="365B4CD0" w14:textId="654DAC02" w:rsidR="00AC78F2" w:rsidRPr="00D9346E" w:rsidRDefault="00AC78F2" w:rsidP="00445741">
      <w:pPr>
        <w:pStyle w:val="ListParagraph"/>
        <w:numPr>
          <w:ilvl w:val="0"/>
          <w:numId w:val="44"/>
        </w:numPr>
        <w:rPr>
          <w:rFonts w:ascii="Book Antiqua" w:hAnsi="Book Antiqua"/>
          <w:bCs/>
          <w:lang w:val="en-IN"/>
        </w:rPr>
      </w:pPr>
      <w:r w:rsidRPr="00D9346E">
        <w:rPr>
          <w:rFonts w:ascii="Book Antiqua" w:hAnsi="Book Antiqua"/>
          <w:bCs/>
          <w:lang w:val="en-IN"/>
        </w:rPr>
        <w:t>Password resets for server boxes and DB users.</w:t>
      </w:r>
    </w:p>
    <w:p w14:paraId="4C0199D2" w14:textId="4C1D76C6" w:rsidR="00AC78F2" w:rsidRPr="00D9346E" w:rsidRDefault="00AC78F2" w:rsidP="00AC78F2">
      <w:pPr>
        <w:pStyle w:val="ListParagraph"/>
        <w:numPr>
          <w:ilvl w:val="0"/>
          <w:numId w:val="44"/>
        </w:numPr>
        <w:rPr>
          <w:rFonts w:ascii="Book Antiqua" w:hAnsi="Book Antiqua"/>
          <w:bCs/>
          <w:lang w:val="en-IN"/>
        </w:rPr>
      </w:pPr>
      <w:r w:rsidRPr="00D9346E">
        <w:rPr>
          <w:rFonts w:ascii="Book Antiqua" w:hAnsi="Book Antiqua"/>
          <w:bCs/>
          <w:lang w:val="en-IN"/>
        </w:rPr>
        <w:t>Work with vendors and developers for application related issues.</w:t>
      </w:r>
    </w:p>
    <w:p w14:paraId="7476F822" w14:textId="582EE9AC"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p>
    <w:p w14:paraId="131A314E" w14:textId="77777777" w:rsidR="00AC78F2" w:rsidRPr="00AC78F2" w:rsidRDefault="00AC78F2" w:rsidP="00AC78F2">
      <w:pPr>
        <w:rPr>
          <w:rFonts w:ascii="Book Antiqua" w:hAnsi="Book Antiqua"/>
          <w:b/>
          <w:sz w:val="22"/>
          <w:szCs w:val="22"/>
          <w:lang w:val="en-IN"/>
        </w:rPr>
      </w:pPr>
    </w:p>
    <w:p w14:paraId="36436256" w14:textId="77777777" w:rsidR="00D9346E" w:rsidRDefault="00D9346E" w:rsidP="00AC78F2">
      <w:pPr>
        <w:rPr>
          <w:rFonts w:ascii="Book Antiqua" w:hAnsi="Book Antiqua"/>
          <w:b/>
          <w:sz w:val="22"/>
          <w:szCs w:val="22"/>
          <w:lang w:val="en-IN"/>
        </w:rPr>
      </w:pPr>
    </w:p>
    <w:p w14:paraId="6EE24809" w14:textId="2644BE40"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lastRenderedPageBreak/>
        <w:t>PROJECT #</w:t>
      </w:r>
      <w:proofErr w:type="gramStart"/>
      <w:r w:rsidRPr="00AC78F2">
        <w:rPr>
          <w:rFonts w:ascii="Book Antiqua" w:hAnsi="Book Antiqua"/>
          <w:b/>
          <w:sz w:val="22"/>
          <w:szCs w:val="22"/>
          <w:lang w:val="en-IN"/>
        </w:rPr>
        <w:t>3:-</w:t>
      </w:r>
      <w:proofErr w:type="gramEnd"/>
      <w:r w:rsidRPr="00AC78F2">
        <w:rPr>
          <w:rFonts w:ascii="Book Antiqua" w:hAnsi="Book Antiqua"/>
          <w:b/>
          <w:sz w:val="22"/>
          <w:szCs w:val="22"/>
          <w:lang w:val="en-IN"/>
        </w:rPr>
        <w:t xml:space="preserve"> Order Fulfilment System (OFS)</w:t>
      </w:r>
    </w:p>
    <w:p w14:paraId="79F28524" w14:textId="09FC193A"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Client            </w:t>
      </w:r>
      <w:proofErr w:type="gramStart"/>
      <w:r w:rsidRPr="00AC78F2">
        <w:rPr>
          <w:rFonts w:ascii="Book Antiqua" w:hAnsi="Book Antiqua"/>
          <w:b/>
          <w:sz w:val="22"/>
          <w:szCs w:val="22"/>
          <w:lang w:val="en-IN"/>
        </w:rPr>
        <w:t xml:space="preserve">  :</w:t>
      </w:r>
      <w:proofErr w:type="gramEnd"/>
      <w:r w:rsidRPr="00AC78F2">
        <w:rPr>
          <w:rFonts w:ascii="Book Antiqua" w:hAnsi="Book Antiqua"/>
          <w:b/>
          <w:sz w:val="22"/>
          <w:szCs w:val="22"/>
          <w:lang w:val="en-IN"/>
        </w:rPr>
        <w:t xml:space="preserve"> British Telecom</w:t>
      </w:r>
    </w:p>
    <w:p w14:paraId="67EAAA4A" w14:textId="441CF493" w:rsidR="00AC78F2" w:rsidRPr="00AC78F2" w:rsidRDefault="00AC78F2" w:rsidP="00AC78F2">
      <w:pPr>
        <w:rPr>
          <w:rFonts w:ascii="Book Antiqua" w:hAnsi="Book Antiqua"/>
          <w:b/>
          <w:sz w:val="22"/>
          <w:szCs w:val="22"/>
          <w:lang w:val="en-IN"/>
        </w:rPr>
      </w:pPr>
      <w:r w:rsidRPr="00AC78F2">
        <w:rPr>
          <w:rFonts w:ascii="Book Antiqua" w:hAnsi="Book Antiqua"/>
          <w:b/>
          <w:sz w:val="22"/>
          <w:szCs w:val="22"/>
          <w:lang w:val="en-IN"/>
        </w:rPr>
        <w:t xml:space="preserve">Role             </w:t>
      </w:r>
      <w:r w:rsidR="009A1135">
        <w:rPr>
          <w:rFonts w:ascii="Book Antiqua" w:hAnsi="Book Antiqua"/>
          <w:b/>
          <w:sz w:val="22"/>
          <w:szCs w:val="22"/>
          <w:lang w:val="en-IN"/>
        </w:rPr>
        <w:t xml:space="preserve">  </w:t>
      </w:r>
      <w:proofErr w:type="gramStart"/>
      <w:r w:rsidRPr="00AC78F2">
        <w:rPr>
          <w:rFonts w:ascii="Book Antiqua" w:hAnsi="Book Antiqua"/>
          <w:b/>
          <w:sz w:val="22"/>
          <w:szCs w:val="22"/>
          <w:lang w:val="en-IN"/>
        </w:rPr>
        <w:t xml:space="preserve">  </w:t>
      </w:r>
      <w:r w:rsidRPr="00D9346E">
        <w:rPr>
          <w:rFonts w:ascii="Book Antiqua" w:hAnsi="Book Antiqua"/>
          <w:bCs/>
          <w:sz w:val="22"/>
          <w:szCs w:val="22"/>
          <w:lang w:val="en-IN"/>
        </w:rPr>
        <w:t>:</w:t>
      </w:r>
      <w:proofErr w:type="gramEnd"/>
      <w:r w:rsidRPr="00D9346E">
        <w:rPr>
          <w:rFonts w:ascii="Book Antiqua" w:hAnsi="Book Antiqua"/>
          <w:bCs/>
          <w:sz w:val="22"/>
          <w:szCs w:val="22"/>
          <w:lang w:val="en-IN"/>
        </w:rPr>
        <w:t xml:space="preserve"> Middleware Administrator</w:t>
      </w:r>
    </w:p>
    <w:p w14:paraId="3093CE99" w14:textId="040B40E0"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 xml:space="preserve">Middleware </w:t>
      </w:r>
      <w:proofErr w:type="gramStart"/>
      <w:r w:rsidRPr="00AC78F2">
        <w:rPr>
          <w:rFonts w:ascii="Book Antiqua" w:hAnsi="Book Antiqua"/>
          <w:b/>
          <w:sz w:val="22"/>
          <w:szCs w:val="22"/>
          <w:lang w:val="en-IN"/>
        </w:rPr>
        <w:t> </w:t>
      </w:r>
      <w:r w:rsidRPr="00D92D91">
        <w:rPr>
          <w:rFonts w:ascii="Book Antiqua" w:hAnsi="Book Antiqua"/>
          <w:bCs/>
          <w:sz w:val="22"/>
          <w:szCs w:val="22"/>
          <w:lang w:val="en-IN"/>
        </w:rPr>
        <w:t> :</w:t>
      </w:r>
      <w:proofErr w:type="gramEnd"/>
      <w:r w:rsidRPr="00AC78F2">
        <w:rPr>
          <w:rFonts w:ascii="Book Antiqua" w:hAnsi="Book Antiqua"/>
          <w:b/>
          <w:sz w:val="22"/>
          <w:szCs w:val="22"/>
          <w:lang w:val="en-IN"/>
        </w:rPr>
        <w:t xml:space="preserve"> </w:t>
      </w:r>
      <w:r w:rsidRPr="00D9346E">
        <w:rPr>
          <w:rFonts w:ascii="Book Antiqua" w:hAnsi="Book Antiqua"/>
          <w:bCs/>
          <w:sz w:val="22"/>
          <w:szCs w:val="22"/>
          <w:lang w:val="en-IN"/>
        </w:rPr>
        <w:t>WebLogic, Oracle 12c</w:t>
      </w:r>
    </w:p>
    <w:p w14:paraId="316984C5" w14:textId="413191C6" w:rsidR="00AC78F2" w:rsidRPr="00D9346E" w:rsidRDefault="00AC78F2" w:rsidP="00AC78F2">
      <w:pPr>
        <w:rPr>
          <w:rFonts w:ascii="Book Antiqua" w:hAnsi="Book Antiqua"/>
          <w:bCs/>
          <w:sz w:val="22"/>
          <w:szCs w:val="22"/>
          <w:lang w:val="en-IN"/>
        </w:rPr>
      </w:pPr>
      <w:r w:rsidRPr="00AC78F2">
        <w:rPr>
          <w:rFonts w:ascii="Book Antiqua" w:hAnsi="Book Antiqua"/>
          <w:b/>
          <w:sz w:val="22"/>
          <w:szCs w:val="22"/>
          <w:lang w:val="en-IN"/>
        </w:rPr>
        <w:t xml:space="preserve">Platform   </w:t>
      </w:r>
      <w:r w:rsidR="009A1135">
        <w:rPr>
          <w:rFonts w:ascii="Book Antiqua" w:hAnsi="Book Antiqua"/>
          <w:b/>
          <w:sz w:val="22"/>
          <w:szCs w:val="22"/>
          <w:lang w:val="en-IN"/>
        </w:rPr>
        <w:t xml:space="preserve">   </w:t>
      </w:r>
      <w:r w:rsidRPr="00AC78F2">
        <w:rPr>
          <w:rFonts w:ascii="Book Antiqua" w:hAnsi="Book Antiqua"/>
          <w:b/>
          <w:sz w:val="22"/>
          <w:szCs w:val="22"/>
          <w:lang w:val="en-IN"/>
        </w:rPr>
        <w:t xml:space="preserve">  </w:t>
      </w:r>
      <w:proofErr w:type="gramStart"/>
      <w:r w:rsidRPr="00AC78F2">
        <w:rPr>
          <w:rFonts w:ascii="Book Antiqua" w:hAnsi="Book Antiqua"/>
          <w:b/>
          <w:sz w:val="22"/>
          <w:szCs w:val="22"/>
          <w:lang w:val="en-IN"/>
        </w:rPr>
        <w:t xml:space="preserve"> </w:t>
      </w:r>
      <w:r w:rsidRPr="00D92D91">
        <w:rPr>
          <w:rFonts w:ascii="Book Antiqua" w:hAnsi="Book Antiqua"/>
          <w:bCs/>
          <w:sz w:val="22"/>
          <w:szCs w:val="22"/>
          <w:lang w:val="en-IN"/>
        </w:rPr>
        <w:t> :</w:t>
      </w:r>
      <w:proofErr w:type="gramEnd"/>
      <w:r w:rsidRPr="00AC78F2">
        <w:rPr>
          <w:rFonts w:ascii="Book Antiqua" w:hAnsi="Book Antiqua"/>
          <w:b/>
          <w:sz w:val="22"/>
          <w:szCs w:val="22"/>
          <w:lang w:val="en-IN"/>
        </w:rPr>
        <w:t xml:space="preserve"> </w:t>
      </w:r>
      <w:r w:rsidRPr="00D9346E">
        <w:rPr>
          <w:rFonts w:ascii="Book Antiqua" w:hAnsi="Book Antiqua"/>
          <w:bCs/>
          <w:sz w:val="22"/>
          <w:szCs w:val="22"/>
          <w:lang w:val="en-IN"/>
        </w:rPr>
        <w:t>Linux, Windows</w:t>
      </w:r>
    </w:p>
    <w:p w14:paraId="38175475" w14:textId="77777777" w:rsidR="00AC78F2" w:rsidRPr="00AC78F2" w:rsidRDefault="00AC78F2" w:rsidP="00AC78F2">
      <w:pPr>
        <w:rPr>
          <w:rFonts w:ascii="Book Antiqua" w:hAnsi="Book Antiqua"/>
          <w:b/>
          <w:sz w:val="22"/>
          <w:szCs w:val="22"/>
          <w:lang w:val="en-IN"/>
        </w:rPr>
      </w:pPr>
    </w:p>
    <w:p w14:paraId="720FCCA4" w14:textId="0B2EAA49"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Description:</w:t>
      </w:r>
      <w:r w:rsidR="0098320F">
        <w:rPr>
          <w:rFonts w:ascii="Book Antiqua" w:hAnsi="Book Antiqua"/>
          <w:b/>
          <w:sz w:val="22"/>
          <w:szCs w:val="22"/>
          <w:u w:val="single"/>
          <w:lang w:val="en-IN"/>
        </w:rPr>
        <w:t xml:space="preserve"> -</w:t>
      </w:r>
    </w:p>
    <w:p w14:paraId="632A9BFF" w14:textId="77777777" w:rsidR="00AC78F2" w:rsidRPr="00D9346E" w:rsidRDefault="00AC78F2" w:rsidP="00AC78F2">
      <w:pPr>
        <w:rPr>
          <w:rFonts w:ascii="Book Antiqua" w:hAnsi="Book Antiqua"/>
          <w:bCs/>
          <w:sz w:val="22"/>
          <w:szCs w:val="22"/>
          <w:lang w:val="en-IN"/>
        </w:rPr>
      </w:pPr>
      <w:r w:rsidRPr="00D9346E">
        <w:rPr>
          <w:rFonts w:ascii="Book Antiqua" w:hAnsi="Book Antiqua"/>
          <w:bCs/>
          <w:sz w:val="22"/>
          <w:szCs w:val="22"/>
          <w:lang w:val="en-IN"/>
        </w:rPr>
        <w:t>Order Fulfilment System is a middleware component responsible for processing and fulfilling telecom orders received from upstream and routing to downstream systems.</w:t>
      </w:r>
    </w:p>
    <w:p w14:paraId="74AF7F8B" w14:textId="77777777" w:rsidR="00AC78F2" w:rsidRPr="00AC78F2" w:rsidRDefault="00AC78F2" w:rsidP="00AC78F2">
      <w:pPr>
        <w:rPr>
          <w:rFonts w:ascii="Book Antiqua" w:hAnsi="Book Antiqua"/>
          <w:b/>
          <w:sz w:val="22"/>
          <w:szCs w:val="22"/>
          <w:lang w:val="en-IN"/>
        </w:rPr>
      </w:pPr>
    </w:p>
    <w:p w14:paraId="0BBCE5A5" w14:textId="0928D665" w:rsidR="00AC78F2" w:rsidRPr="0098320F" w:rsidRDefault="00AC78F2" w:rsidP="00AC78F2">
      <w:pPr>
        <w:rPr>
          <w:rFonts w:ascii="Book Antiqua" w:hAnsi="Book Antiqua"/>
          <w:b/>
          <w:sz w:val="22"/>
          <w:szCs w:val="22"/>
          <w:u w:val="single"/>
          <w:lang w:val="en-IN"/>
        </w:rPr>
      </w:pPr>
      <w:r w:rsidRPr="0098320F">
        <w:rPr>
          <w:rFonts w:ascii="Book Antiqua" w:hAnsi="Book Antiqua"/>
          <w:b/>
          <w:sz w:val="22"/>
          <w:szCs w:val="22"/>
          <w:u w:val="single"/>
          <w:lang w:val="en-IN"/>
        </w:rPr>
        <w:t>Role and Responsibilities:</w:t>
      </w:r>
      <w:r w:rsidR="0098320F">
        <w:rPr>
          <w:rFonts w:ascii="Book Antiqua" w:hAnsi="Book Antiqua"/>
          <w:b/>
          <w:sz w:val="22"/>
          <w:szCs w:val="22"/>
          <w:u w:val="single"/>
          <w:lang w:val="en-IN"/>
        </w:rPr>
        <w:t xml:space="preserve"> -</w:t>
      </w:r>
    </w:p>
    <w:p w14:paraId="68C29F04" w14:textId="1E62CFF8"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Handling day-to-day operation activities.</w:t>
      </w:r>
    </w:p>
    <w:p w14:paraId="0D5B3F83" w14:textId="3776E7AD"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Deploying builds and releases into local and E2E environments.</w:t>
      </w:r>
    </w:p>
    <w:p w14:paraId="00A03D04" w14:textId="3F7422FC"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Providing support to functional and environmental issues.</w:t>
      </w:r>
    </w:p>
    <w:p w14:paraId="1E516D51" w14:textId="1E4FCD9D"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Handling blocker and major issues.</w:t>
      </w:r>
    </w:p>
    <w:p w14:paraId="34DB6C02" w14:textId="5B94C029"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Implementing configuration changes as required.</w:t>
      </w:r>
    </w:p>
    <w:p w14:paraId="60CB54D1" w14:textId="53822078"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Providing initial analysis of QC to development team.</w:t>
      </w:r>
    </w:p>
    <w:p w14:paraId="7381AE13" w14:textId="1BB6D8B1"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Replicating issues in local environment and testing functionalities.</w:t>
      </w:r>
    </w:p>
    <w:p w14:paraId="510016D2" w14:textId="5518FFC3"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 xml:space="preserve">Working on QC's raised by E2E testers and customer </w:t>
      </w:r>
      <w:proofErr w:type="spellStart"/>
      <w:r w:rsidRPr="00D9346E">
        <w:rPr>
          <w:rFonts w:ascii="Book Antiqua" w:hAnsi="Book Antiqua"/>
          <w:bCs/>
          <w:lang w:val="en-IN"/>
        </w:rPr>
        <w:t>adhoc</w:t>
      </w:r>
      <w:proofErr w:type="spellEnd"/>
      <w:r w:rsidRPr="00D9346E">
        <w:rPr>
          <w:rFonts w:ascii="Book Antiqua" w:hAnsi="Book Antiqua"/>
          <w:bCs/>
          <w:lang w:val="en-IN"/>
        </w:rPr>
        <w:t xml:space="preserve"> requests.</w:t>
      </w:r>
    </w:p>
    <w:p w14:paraId="0B786350" w14:textId="174D5041"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 xml:space="preserve">Updating RCA into respective </w:t>
      </w:r>
      <w:proofErr w:type="gramStart"/>
      <w:r w:rsidRPr="00D9346E">
        <w:rPr>
          <w:rFonts w:ascii="Book Antiqua" w:hAnsi="Book Antiqua"/>
          <w:bCs/>
          <w:lang w:val="en-IN"/>
        </w:rPr>
        <w:t>QC's</w:t>
      </w:r>
      <w:proofErr w:type="gramEnd"/>
      <w:r w:rsidRPr="00D9346E">
        <w:rPr>
          <w:rFonts w:ascii="Book Antiqua" w:hAnsi="Book Antiqua"/>
          <w:bCs/>
          <w:lang w:val="en-IN"/>
        </w:rPr>
        <w:t>.</w:t>
      </w:r>
    </w:p>
    <w:p w14:paraId="2486B28E" w14:textId="2B2EF7E3"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Handling customer escalations and calls.</w:t>
      </w:r>
    </w:p>
    <w:p w14:paraId="5E7CB7CB" w14:textId="6317F52B"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 xml:space="preserve">Preparing recurring issue resolution docs and updating </w:t>
      </w:r>
      <w:proofErr w:type="gramStart"/>
      <w:r w:rsidRPr="00D9346E">
        <w:rPr>
          <w:rFonts w:ascii="Book Antiqua" w:hAnsi="Book Antiqua"/>
          <w:bCs/>
          <w:lang w:val="en-IN"/>
        </w:rPr>
        <w:t>SOP's</w:t>
      </w:r>
      <w:proofErr w:type="gramEnd"/>
      <w:r w:rsidRPr="00D9346E">
        <w:rPr>
          <w:rFonts w:ascii="Book Antiqua" w:hAnsi="Book Antiqua"/>
          <w:bCs/>
          <w:lang w:val="en-IN"/>
        </w:rPr>
        <w:t>.</w:t>
      </w:r>
    </w:p>
    <w:p w14:paraId="71A3C826" w14:textId="6A74384A" w:rsidR="00AC78F2" w:rsidRPr="00D9346E" w:rsidRDefault="00AC78F2" w:rsidP="00445741">
      <w:pPr>
        <w:pStyle w:val="ListParagraph"/>
        <w:numPr>
          <w:ilvl w:val="0"/>
          <w:numId w:val="45"/>
        </w:numPr>
        <w:rPr>
          <w:rFonts w:ascii="Book Antiqua" w:hAnsi="Book Antiqua"/>
          <w:bCs/>
          <w:lang w:val="en-IN"/>
        </w:rPr>
      </w:pPr>
      <w:r w:rsidRPr="00D9346E">
        <w:rPr>
          <w:rFonts w:ascii="Book Antiqua" w:hAnsi="Book Antiqua"/>
          <w:bCs/>
          <w:lang w:val="en-IN"/>
        </w:rPr>
        <w:t>Mentoring juniors and providing application/technical KT.</w:t>
      </w:r>
    </w:p>
    <w:p w14:paraId="33425F1A" w14:textId="77777777" w:rsidR="00AC78F2" w:rsidRPr="00AC78F2" w:rsidRDefault="00AC78F2" w:rsidP="00AC78F2">
      <w:pPr>
        <w:rPr>
          <w:rFonts w:ascii="Book Antiqua" w:hAnsi="Book Antiqua"/>
          <w:b/>
          <w:sz w:val="22"/>
          <w:szCs w:val="22"/>
          <w:lang w:val="en-IN"/>
        </w:rPr>
      </w:pPr>
    </w:p>
    <w:p w14:paraId="144747AF" w14:textId="585762CB" w:rsidR="00AC78F2" w:rsidRPr="00AC78F2" w:rsidRDefault="00AC78F2" w:rsidP="00AC78F2">
      <w:pPr>
        <w:rPr>
          <w:rFonts w:ascii="Book Antiqua" w:hAnsi="Book Antiqua"/>
          <w:b/>
          <w:sz w:val="22"/>
          <w:szCs w:val="22"/>
          <w:lang w:val="en-IN"/>
        </w:rPr>
      </w:pPr>
      <w:r w:rsidRPr="00AC78F2">
        <w:rPr>
          <w:rFonts w:ascii="Book Antiqua" w:hAnsi="Book Antiqua"/>
          <w:b/>
          <w:bCs/>
          <w:sz w:val="22"/>
          <w:szCs w:val="22"/>
          <w:lang w:val="en-IN"/>
        </w:rPr>
        <w:t>============================================================================</w:t>
      </w:r>
      <w:r w:rsidR="005F6F0E">
        <w:rPr>
          <w:rFonts w:ascii="Book Antiqua" w:hAnsi="Book Antiqua"/>
          <w:b/>
          <w:bCs/>
          <w:sz w:val="22"/>
          <w:szCs w:val="22"/>
          <w:lang w:val="en-IN"/>
        </w:rPr>
        <w:t>=</w:t>
      </w:r>
    </w:p>
    <w:p w14:paraId="0D95B2E2" w14:textId="77777777" w:rsidR="00AC78F2" w:rsidRPr="00AC78F2" w:rsidRDefault="00AC78F2" w:rsidP="00AC78F2">
      <w:pPr>
        <w:rPr>
          <w:rFonts w:ascii="Book Antiqua" w:hAnsi="Book Antiqua"/>
          <w:b/>
          <w:sz w:val="22"/>
          <w:szCs w:val="22"/>
          <w:lang w:val="en-IN"/>
        </w:rPr>
      </w:pPr>
    </w:p>
    <w:p w14:paraId="31F726B0" w14:textId="77777777" w:rsidR="002E37D9" w:rsidRPr="00AC78F2" w:rsidRDefault="002E37D9" w:rsidP="00AC78F2"/>
    <w:sectPr w:rsidR="002E37D9" w:rsidRPr="00AC78F2" w:rsidSect="00795F30">
      <w:headerReference w:type="even" r:id="rId9"/>
      <w:headerReference w:type="default" r:id="rId10"/>
      <w:footerReference w:type="even" r:id="rId11"/>
      <w:footerReference w:type="default" r:id="rId12"/>
      <w:headerReference w:type="first" r:id="rId13"/>
      <w:footerReference w:type="first" r:id="rId14"/>
      <w:type w:val="continuous"/>
      <w:pgSz w:w="11906" w:h="16838"/>
      <w:pgMar w:top="810" w:right="746" w:bottom="900" w:left="81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BFC8" w14:textId="77777777" w:rsidR="004C6FB1" w:rsidRDefault="004C6FB1">
      <w:r>
        <w:separator/>
      </w:r>
    </w:p>
  </w:endnote>
  <w:endnote w:type="continuationSeparator" w:id="0">
    <w:p w14:paraId="5A51E6E9" w14:textId="77777777" w:rsidR="004C6FB1" w:rsidRDefault="004C6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alatino">
    <w:altName w:val="Book Antiqua"/>
    <w:panose1 w:val="00000000000000000000"/>
    <w:charset w:val="00"/>
    <w:family w:val="modern"/>
    <w:notTrueType/>
    <w:pitch w:val="default"/>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 Mono L">
    <w:altName w:val="Courier New"/>
    <w:charset w:val="00"/>
    <w:family w:val="modern"/>
    <w:pitch w:val="default"/>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C8DC" w14:textId="5F66D0CA" w:rsidR="00F17B99" w:rsidRDefault="002B423C">
    <w:pPr>
      <w:pStyle w:val="Footer"/>
      <w:framePr w:wrap="around" w:vAnchor="text" w:hAnchor="margin" w:xAlign="right" w:y="1"/>
      <w:rPr>
        <w:rStyle w:val="PageNumber"/>
      </w:rPr>
    </w:pPr>
    <w:r>
      <w:rPr>
        <w:noProof/>
      </w:rPr>
      <mc:AlternateContent>
        <mc:Choice Requires="wps">
          <w:drawing>
            <wp:anchor distT="0" distB="0" distL="0" distR="0" simplePos="0" relativeHeight="251662336" behindDoc="0" locked="0" layoutInCell="1" allowOverlap="1" wp14:anchorId="0664C0AF" wp14:editId="04D6521D">
              <wp:simplePos x="635" y="635"/>
              <wp:positionH relativeFrom="page">
                <wp:align>right</wp:align>
              </wp:positionH>
              <wp:positionV relativeFrom="page">
                <wp:align>bottom</wp:align>
              </wp:positionV>
              <wp:extent cx="707390" cy="330835"/>
              <wp:effectExtent l="0" t="0" r="0" b="0"/>
              <wp:wrapNone/>
              <wp:docPr id="352737707"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37792EF5" w14:textId="3F0B5036"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64C0AF" id="_x0000_t202" coordsize="21600,21600" o:spt="202" path="m,l,21600r21600,l21600,xe">
              <v:stroke joinstyle="miter"/>
              <v:path gradientshapeok="t" o:connecttype="rect"/>
            </v:shapetype>
            <v:shape id="Text Box 5" o:spid="_x0000_s1028" type="#_x0000_t202" alt="General" style="position:absolute;margin-left:4.5pt;margin-top:0;width:55.7pt;height:26.0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" filled="f" stroked="f">
              <v:textbox style="mso-fit-shape-to-text:t" inset="0,0,20pt,15pt">
                <w:txbxContent>
                  <w:p w14:paraId="37792EF5" w14:textId="3F0B5036"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194750">
      <w:rPr>
        <w:rStyle w:val="PageNumber"/>
      </w:rPr>
      <w:fldChar w:fldCharType="begin"/>
    </w:r>
    <w:r w:rsidR="00F17B99">
      <w:rPr>
        <w:rStyle w:val="PageNumber"/>
      </w:rPr>
      <w:instrText xml:space="preserve">PAGE  </w:instrText>
    </w:r>
    <w:r w:rsidR="00194750">
      <w:rPr>
        <w:rStyle w:val="PageNumber"/>
      </w:rPr>
      <w:fldChar w:fldCharType="end"/>
    </w:r>
  </w:p>
  <w:p w14:paraId="7CEB9781" w14:textId="77777777" w:rsidR="00F17B99" w:rsidRDefault="00F17B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54A5" w14:textId="2E721045" w:rsidR="00F17B99" w:rsidRDefault="002B423C">
    <w:pPr>
      <w:pStyle w:val="Footer"/>
      <w:framePr w:wrap="around" w:vAnchor="text" w:hAnchor="margin" w:xAlign="right" w:y="1"/>
      <w:rPr>
        <w:rStyle w:val="PageNumber"/>
      </w:rPr>
    </w:pPr>
    <w:r>
      <w:rPr>
        <w:noProof/>
      </w:rPr>
      <mc:AlternateContent>
        <mc:Choice Requires="wps">
          <w:drawing>
            <wp:anchor distT="0" distB="0" distL="0" distR="0" simplePos="0" relativeHeight="251663360" behindDoc="0" locked="0" layoutInCell="1" allowOverlap="1" wp14:anchorId="68E6F298" wp14:editId="61CED3AA">
              <wp:simplePos x="635" y="635"/>
              <wp:positionH relativeFrom="page">
                <wp:align>right</wp:align>
              </wp:positionH>
              <wp:positionV relativeFrom="page">
                <wp:align>bottom</wp:align>
              </wp:positionV>
              <wp:extent cx="707390" cy="330835"/>
              <wp:effectExtent l="0" t="0" r="0" b="0"/>
              <wp:wrapNone/>
              <wp:docPr id="1304273053"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04ADA98F" w14:textId="154E745F"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E6F298" id="_x0000_t202" coordsize="21600,21600" o:spt="202" path="m,l,21600r21600,l21600,xe">
              <v:stroke joinstyle="miter"/>
              <v:path gradientshapeok="t" o:connecttype="rect"/>
            </v:shapetype>
            <v:shape id="Text Box 6" o:spid="_x0000_s1029" type="#_x0000_t202" alt="General" style="position:absolute;margin-left:4.5pt;margin-top:0;width:55.7pt;height:26.0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" filled="f" stroked="f">
              <v:textbox style="mso-fit-shape-to-text:t" inset="0,0,20pt,15pt">
                <w:txbxContent>
                  <w:p w14:paraId="04ADA98F" w14:textId="154E745F"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194750">
      <w:rPr>
        <w:rStyle w:val="PageNumber"/>
      </w:rPr>
      <w:fldChar w:fldCharType="begin"/>
    </w:r>
    <w:r w:rsidR="00F17B99">
      <w:rPr>
        <w:rStyle w:val="PageNumber"/>
      </w:rPr>
      <w:instrText xml:space="preserve">PAGE  </w:instrText>
    </w:r>
    <w:r w:rsidR="00194750">
      <w:rPr>
        <w:rStyle w:val="PageNumber"/>
      </w:rPr>
      <w:fldChar w:fldCharType="separate"/>
    </w:r>
    <w:r w:rsidR="00D50267">
      <w:rPr>
        <w:rStyle w:val="PageNumber"/>
        <w:noProof/>
      </w:rPr>
      <w:t>3</w:t>
    </w:r>
    <w:r w:rsidR="00194750">
      <w:rPr>
        <w:rStyle w:val="PageNumber"/>
      </w:rPr>
      <w:fldChar w:fldCharType="end"/>
    </w:r>
  </w:p>
  <w:p w14:paraId="5AFB34DA" w14:textId="77777777" w:rsidR="00F8640A" w:rsidRDefault="00F8640A" w:rsidP="00AF193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9C29" w14:textId="2D9312CC" w:rsidR="002B423C" w:rsidRDefault="002B423C">
    <w:pPr>
      <w:pStyle w:val="Footer"/>
    </w:pPr>
    <w:r>
      <w:rPr>
        <w:noProof/>
      </w:rPr>
      <mc:AlternateContent>
        <mc:Choice Requires="wps">
          <w:drawing>
            <wp:anchor distT="0" distB="0" distL="0" distR="0" simplePos="0" relativeHeight="251661312" behindDoc="0" locked="0" layoutInCell="1" allowOverlap="1" wp14:anchorId="7E44D773" wp14:editId="1F6438CE">
              <wp:simplePos x="635" y="635"/>
              <wp:positionH relativeFrom="page">
                <wp:align>right</wp:align>
              </wp:positionH>
              <wp:positionV relativeFrom="page">
                <wp:align>bottom</wp:align>
              </wp:positionV>
              <wp:extent cx="707390" cy="330835"/>
              <wp:effectExtent l="0" t="0" r="0" b="0"/>
              <wp:wrapNone/>
              <wp:docPr id="843679430"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0AA43EB2" w14:textId="5A05E1CB"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44D773" id="_x0000_t202" coordsize="21600,21600" o:spt="202" path="m,l,21600r21600,l21600,xe">
              <v:stroke joinstyle="miter"/>
              <v:path gradientshapeok="t" o:connecttype="rect"/>
            </v:shapetype>
            <v:shape id="Text Box 4" o:spid="_x0000_s1031" type="#_x0000_t202" alt="General" style="position:absolute;margin-left:4.5pt;margin-top:0;width:55.7pt;height:26.0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" filled="f" stroked="f">
              <v:textbox style="mso-fit-shape-to-text:t" inset="0,0,20pt,15pt">
                <w:txbxContent>
                  <w:p w14:paraId="0AA43EB2" w14:textId="5A05E1CB"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62666" w14:textId="77777777" w:rsidR="004C6FB1" w:rsidRDefault="004C6FB1">
      <w:r>
        <w:separator/>
      </w:r>
    </w:p>
  </w:footnote>
  <w:footnote w:type="continuationSeparator" w:id="0">
    <w:p w14:paraId="752636D0" w14:textId="77777777" w:rsidR="004C6FB1" w:rsidRDefault="004C6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E8C2" w14:textId="245CA7CB" w:rsidR="002B423C" w:rsidRDefault="002B423C">
    <w:pPr>
      <w:pStyle w:val="Header"/>
    </w:pPr>
    <w:r>
      <w:rPr>
        <w:noProof/>
      </w:rPr>
      <mc:AlternateContent>
        <mc:Choice Requires="wps">
          <w:drawing>
            <wp:anchor distT="0" distB="0" distL="0" distR="0" simplePos="0" relativeHeight="251659264" behindDoc="0" locked="0" layoutInCell="1" allowOverlap="1" wp14:anchorId="119DD1DE" wp14:editId="17AC7AC5">
              <wp:simplePos x="635" y="635"/>
              <wp:positionH relativeFrom="page">
                <wp:align>right</wp:align>
              </wp:positionH>
              <wp:positionV relativeFrom="page">
                <wp:align>top</wp:align>
              </wp:positionV>
              <wp:extent cx="707390" cy="330835"/>
              <wp:effectExtent l="0" t="0" r="0" b="12065"/>
              <wp:wrapNone/>
              <wp:docPr id="616496689"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1DA1AB79" w14:textId="5E3C05BD"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19DD1DE" id="_x0000_t202" coordsize="21600,21600" o:spt="202" path="m,l,21600r21600,l21600,xe">
              <v:stroke joinstyle="miter"/>
              <v:path gradientshapeok="t" o:connecttype="rect"/>
            </v:shapetype>
            <v:shape id="Text Box 2" o:spid="_x0000_s1026" type="#_x0000_t202" alt="General" style="position:absolute;margin-left:4.5pt;margin-top:0;width:55.7pt;height:26.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" filled="f" stroked="f">
              <v:textbox style="mso-fit-shape-to-text:t" inset="0,15pt,20pt,0">
                <w:txbxContent>
                  <w:p w14:paraId="1DA1AB79" w14:textId="5E3C05BD"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27F4" w14:textId="2F678188" w:rsidR="002B423C" w:rsidRDefault="002B423C">
    <w:pPr>
      <w:pStyle w:val="Header"/>
    </w:pPr>
    <w:r>
      <w:rPr>
        <w:noProof/>
      </w:rPr>
      <mc:AlternateContent>
        <mc:Choice Requires="wps">
          <w:drawing>
            <wp:anchor distT="0" distB="0" distL="0" distR="0" simplePos="0" relativeHeight="251660288" behindDoc="0" locked="0" layoutInCell="1" allowOverlap="1" wp14:anchorId="30E118B2" wp14:editId="6C961FB6">
              <wp:simplePos x="635" y="635"/>
              <wp:positionH relativeFrom="page">
                <wp:align>right</wp:align>
              </wp:positionH>
              <wp:positionV relativeFrom="page">
                <wp:align>top</wp:align>
              </wp:positionV>
              <wp:extent cx="707390" cy="330835"/>
              <wp:effectExtent l="0" t="0" r="0" b="12065"/>
              <wp:wrapNone/>
              <wp:docPr id="1496163126"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293ACE0D" w14:textId="4FFF7F58"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0E118B2" id="_x0000_t202" coordsize="21600,21600" o:spt="202" path="m,l,21600r21600,l21600,xe">
              <v:stroke joinstyle="miter"/>
              <v:path gradientshapeok="t" o:connecttype="rect"/>
            </v:shapetype>
            <v:shape id="Text Box 3" o:spid="_x0000_s1027" type="#_x0000_t202" alt="General" style="position:absolute;margin-left:4.5pt;margin-top:0;width:55.7pt;height:26.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" filled="f" stroked="f">
              <v:textbox style="mso-fit-shape-to-text:t" inset="0,15pt,20pt,0">
                <w:txbxContent>
                  <w:p w14:paraId="293ACE0D" w14:textId="4FFF7F58"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67EA" w14:textId="05744C0D" w:rsidR="002B423C" w:rsidRDefault="002B423C">
    <w:pPr>
      <w:pStyle w:val="Header"/>
    </w:pPr>
    <w:r>
      <w:rPr>
        <w:noProof/>
      </w:rPr>
      <mc:AlternateContent>
        <mc:Choice Requires="wps">
          <w:drawing>
            <wp:anchor distT="0" distB="0" distL="0" distR="0" simplePos="0" relativeHeight="251658240" behindDoc="0" locked="0" layoutInCell="1" allowOverlap="1" wp14:anchorId="59963070" wp14:editId="34D9744D">
              <wp:simplePos x="635" y="635"/>
              <wp:positionH relativeFrom="page">
                <wp:align>right</wp:align>
              </wp:positionH>
              <wp:positionV relativeFrom="page">
                <wp:align>top</wp:align>
              </wp:positionV>
              <wp:extent cx="707390" cy="330835"/>
              <wp:effectExtent l="0" t="0" r="0" b="12065"/>
              <wp:wrapNone/>
              <wp:docPr id="1001765907"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30835"/>
                      </a:xfrm>
                      <a:prstGeom prst="rect">
                        <a:avLst/>
                      </a:prstGeom>
                      <a:noFill/>
                      <a:ln>
                        <a:noFill/>
                      </a:ln>
                    </wps:spPr>
                    <wps:txbx>
                      <w:txbxContent>
                        <w:p w14:paraId="60371E8A" w14:textId="3D9B7CE2"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9963070" id="_x0000_t202" coordsize="21600,21600" o:spt="202" path="m,l,21600r21600,l21600,xe">
              <v:stroke joinstyle="miter"/>
              <v:path gradientshapeok="t" o:connecttype="rect"/>
            </v:shapetype>
            <v:shape id="Text Box 1" o:spid="_x0000_s1030" type="#_x0000_t202" alt="General" style="position:absolute;margin-left:4.5pt;margin-top:0;width:55.7pt;height:26.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" filled="f" stroked="f">
              <v:textbox style="mso-fit-shape-to-text:t" inset="0,15pt,20pt,0">
                <w:txbxContent>
                  <w:p w14:paraId="60371E8A" w14:textId="3D9B7CE2" w:rsidR="002B423C" w:rsidRPr="002B423C" w:rsidRDefault="002B423C" w:rsidP="002B423C">
                    <w:pPr>
                      <w:rPr>
                        <w:rFonts w:ascii="Century Gothic" w:eastAsia="Century Gothic" w:hAnsi="Century Gothic" w:cs="Century Gothic"/>
                        <w:noProof/>
                        <w:color w:val="5514B4"/>
                        <w:sz w:val="18"/>
                        <w:szCs w:val="18"/>
                      </w:rPr>
                    </w:pPr>
                    <w:r w:rsidRPr="002B423C">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000008"/>
    <w:multiLevelType w:val="multilevel"/>
    <w:tmpl w:val="022A7D42"/>
    <w:name w:val="WW8Num23"/>
    <w:lvl w:ilvl="0">
      <w:start w:val="1"/>
      <w:numFmt w:val="bullet"/>
      <w:lvlText w:val=""/>
      <w:lvlJc w:val="left"/>
      <w:pPr>
        <w:tabs>
          <w:tab w:val="num" w:pos="630"/>
        </w:tabs>
        <w:ind w:left="630" w:hanging="360"/>
      </w:pPr>
      <w:rPr>
        <w:rFonts w:ascii="Wingdings" w:hAnsi="Wingdings" w:hint="default"/>
        <w:sz w:val="20"/>
      </w:rPr>
    </w:lvl>
    <w:lvl w:ilvl="1">
      <w:start w:val="1"/>
      <w:numFmt w:val="bullet"/>
      <w:lvlText w:val="o"/>
      <w:lvlJc w:val="left"/>
      <w:pPr>
        <w:tabs>
          <w:tab w:val="num" w:pos="1710"/>
        </w:tabs>
        <w:ind w:left="1710" w:hanging="360"/>
      </w:pPr>
      <w:rPr>
        <w:rFonts w:ascii="Courier New" w:hAnsi="Courier New"/>
        <w:sz w:val="20"/>
      </w:rPr>
    </w:lvl>
    <w:lvl w:ilvl="2">
      <w:start w:val="1"/>
      <w:numFmt w:val="bullet"/>
      <w:lvlText w:val=""/>
      <w:lvlJc w:val="left"/>
      <w:pPr>
        <w:tabs>
          <w:tab w:val="num" w:pos="2430"/>
        </w:tabs>
        <w:ind w:left="2430" w:hanging="360"/>
      </w:pPr>
      <w:rPr>
        <w:rFonts w:ascii="Wingdings" w:hAnsi="Wingdings"/>
        <w:sz w:val="20"/>
      </w:rPr>
    </w:lvl>
    <w:lvl w:ilvl="3">
      <w:start w:val="1"/>
      <w:numFmt w:val="bullet"/>
      <w:lvlText w:val=""/>
      <w:lvlJc w:val="left"/>
      <w:pPr>
        <w:tabs>
          <w:tab w:val="num" w:pos="3150"/>
        </w:tabs>
        <w:ind w:left="3150" w:hanging="360"/>
      </w:pPr>
      <w:rPr>
        <w:rFonts w:ascii="Wingdings" w:hAnsi="Wingdings"/>
        <w:sz w:val="20"/>
      </w:rPr>
    </w:lvl>
    <w:lvl w:ilvl="4">
      <w:start w:val="1"/>
      <w:numFmt w:val="bullet"/>
      <w:lvlText w:val=""/>
      <w:lvlJc w:val="left"/>
      <w:pPr>
        <w:tabs>
          <w:tab w:val="num" w:pos="3870"/>
        </w:tabs>
        <w:ind w:left="3870" w:hanging="360"/>
      </w:pPr>
      <w:rPr>
        <w:rFonts w:ascii="Wingdings" w:hAnsi="Wingdings"/>
        <w:sz w:val="20"/>
      </w:rPr>
    </w:lvl>
    <w:lvl w:ilvl="5">
      <w:start w:val="1"/>
      <w:numFmt w:val="bullet"/>
      <w:lvlText w:val=""/>
      <w:lvlJc w:val="left"/>
      <w:pPr>
        <w:tabs>
          <w:tab w:val="num" w:pos="4590"/>
        </w:tabs>
        <w:ind w:left="4590" w:hanging="360"/>
      </w:pPr>
      <w:rPr>
        <w:rFonts w:ascii="Wingdings" w:hAnsi="Wingdings"/>
        <w:sz w:val="20"/>
      </w:rPr>
    </w:lvl>
    <w:lvl w:ilvl="6">
      <w:start w:val="1"/>
      <w:numFmt w:val="bullet"/>
      <w:lvlText w:val=""/>
      <w:lvlJc w:val="left"/>
      <w:pPr>
        <w:tabs>
          <w:tab w:val="num" w:pos="5310"/>
        </w:tabs>
        <w:ind w:left="5310" w:hanging="360"/>
      </w:pPr>
      <w:rPr>
        <w:rFonts w:ascii="Wingdings" w:hAnsi="Wingdings"/>
        <w:sz w:val="20"/>
      </w:rPr>
    </w:lvl>
    <w:lvl w:ilvl="7">
      <w:start w:val="1"/>
      <w:numFmt w:val="bullet"/>
      <w:lvlText w:val=""/>
      <w:lvlJc w:val="left"/>
      <w:pPr>
        <w:tabs>
          <w:tab w:val="num" w:pos="6030"/>
        </w:tabs>
        <w:ind w:left="6030" w:hanging="360"/>
      </w:pPr>
      <w:rPr>
        <w:rFonts w:ascii="Wingdings" w:hAnsi="Wingdings"/>
        <w:sz w:val="20"/>
      </w:rPr>
    </w:lvl>
    <w:lvl w:ilvl="8">
      <w:start w:val="1"/>
      <w:numFmt w:val="bullet"/>
      <w:lvlText w:val=""/>
      <w:lvlJc w:val="left"/>
      <w:pPr>
        <w:tabs>
          <w:tab w:val="num" w:pos="6750"/>
        </w:tabs>
        <w:ind w:left="6750" w:hanging="360"/>
      </w:pPr>
      <w:rPr>
        <w:rFonts w:ascii="Wingdings" w:hAnsi="Wingdings"/>
        <w:sz w:val="20"/>
      </w:rPr>
    </w:lvl>
  </w:abstractNum>
  <w:abstractNum w:abstractNumId="5" w15:restartNumberingAfterBreak="0">
    <w:nsid w:val="0080643D"/>
    <w:multiLevelType w:val="hybridMultilevel"/>
    <w:tmpl w:val="7C78A1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1652D8F"/>
    <w:multiLevelType w:val="hybridMultilevel"/>
    <w:tmpl w:val="C1D47C58"/>
    <w:lvl w:ilvl="0" w:tplc="A65E1372">
      <w:start w:val="1"/>
      <w:numFmt w:val="bullet"/>
      <w:lvlText w:val=""/>
      <w:lvlJc w:val="left"/>
      <w:pPr>
        <w:tabs>
          <w:tab w:val="num" w:pos="360"/>
        </w:tabs>
        <w:ind w:left="360" w:hanging="360"/>
      </w:pPr>
      <w:rPr>
        <w:rFonts w:ascii="Wingdings" w:hAnsi="Wingdings"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6080DCE"/>
    <w:multiLevelType w:val="hybridMultilevel"/>
    <w:tmpl w:val="3094E8C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311799"/>
    <w:multiLevelType w:val="hybridMultilevel"/>
    <w:tmpl w:val="02AE15D0"/>
    <w:name w:val="WW8Num52"/>
    <w:lvl w:ilvl="0" w:tplc="66ECD59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09CD1D88"/>
    <w:multiLevelType w:val="hybridMultilevel"/>
    <w:tmpl w:val="F512668C"/>
    <w:lvl w:ilvl="0" w:tplc="4009000B">
      <w:start w:val="1"/>
      <w:numFmt w:val="bullet"/>
      <w:lvlText w:val=""/>
      <w:lvlJc w:val="left"/>
      <w:pPr>
        <w:ind w:left="942" w:hanging="360"/>
      </w:pPr>
      <w:rPr>
        <w:rFonts w:ascii="Wingdings" w:hAnsi="Wingdings" w:hint="default"/>
      </w:rPr>
    </w:lvl>
    <w:lvl w:ilvl="1" w:tplc="40090003" w:tentative="1">
      <w:start w:val="1"/>
      <w:numFmt w:val="bullet"/>
      <w:lvlText w:val="o"/>
      <w:lvlJc w:val="left"/>
      <w:pPr>
        <w:ind w:left="1662" w:hanging="360"/>
      </w:pPr>
      <w:rPr>
        <w:rFonts w:ascii="Courier New" w:hAnsi="Courier New" w:cs="Courier New" w:hint="default"/>
      </w:rPr>
    </w:lvl>
    <w:lvl w:ilvl="2" w:tplc="40090005" w:tentative="1">
      <w:start w:val="1"/>
      <w:numFmt w:val="bullet"/>
      <w:lvlText w:val=""/>
      <w:lvlJc w:val="left"/>
      <w:pPr>
        <w:ind w:left="2382" w:hanging="360"/>
      </w:pPr>
      <w:rPr>
        <w:rFonts w:ascii="Wingdings" w:hAnsi="Wingdings" w:hint="default"/>
      </w:rPr>
    </w:lvl>
    <w:lvl w:ilvl="3" w:tplc="40090001" w:tentative="1">
      <w:start w:val="1"/>
      <w:numFmt w:val="bullet"/>
      <w:lvlText w:val=""/>
      <w:lvlJc w:val="left"/>
      <w:pPr>
        <w:ind w:left="3102" w:hanging="360"/>
      </w:pPr>
      <w:rPr>
        <w:rFonts w:ascii="Symbol" w:hAnsi="Symbol" w:hint="default"/>
      </w:rPr>
    </w:lvl>
    <w:lvl w:ilvl="4" w:tplc="40090003" w:tentative="1">
      <w:start w:val="1"/>
      <w:numFmt w:val="bullet"/>
      <w:lvlText w:val="o"/>
      <w:lvlJc w:val="left"/>
      <w:pPr>
        <w:ind w:left="3822" w:hanging="360"/>
      </w:pPr>
      <w:rPr>
        <w:rFonts w:ascii="Courier New" w:hAnsi="Courier New" w:cs="Courier New" w:hint="default"/>
      </w:rPr>
    </w:lvl>
    <w:lvl w:ilvl="5" w:tplc="40090005" w:tentative="1">
      <w:start w:val="1"/>
      <w:numFmt w:val="bullet"/>
      <w:lvlText w:val=""/>
      <w:lvlJc w:val="left"/>
      <w:pPr>
        <w:ind w:left="4542" w:hanging="360"/>
      </w:pPr>
      <w:rPr>
        <w:rFonts w:ascii="Wingdings" w:hAnsi="Wingdings" w:hint="default"/>
      </w:rPr>
    </w:lvl>
    <w:lvl w:ilvl="6" w:tplc="40090001" w:tentative="1">
      <w:start w:val="1"/>
      <w:numFmt w:val="bullet"/>
      <w:lvlText w:val=""/>
      <w:lvlJc w:val="left"/>
      <w:pPr>
        <w:ind w:left="5262" w:hanging="360"/>
      </w:pPr>
      <w:rPr>
        <w:rFonts w:ascii="Symbol" w:hAnsi="Symbol" w:hint="default"/>
      </w:rPr>
    </w:lvl>
    <w:lvl w:ilvl="7" w:tplc="40090003" w:tentative="1">
      <w:start w:val="1"/>
      <w:numFmt w:val="bullet"/>
      <w:lvlText w:val="o"/>
      <w:lvlJc w:val="left"/>
      <w:pPr>
        <w:ind w:left="5982" w:hanging="360"/>
      </w:pPr>
      <w:rPr>
        <w:rFonts w:ascii="Courier New" w:hAnsi="Courier New" w:cs="Courier New" w:hint="default"/>
      </w:rPr>
    </w:lvl>
    <w:lvl w:ilvl="8" w:tplc="40090005" w:tentative="1">
      <w:start w:val="1"/>
      <w:numFmt w:val="bullet"/>
      <w:lvlText w:val=""/>
      <w:lvlJc w:val="left"/>
      <w:pPr>
        <w:ind w:left="6702" w:hanging="360"/>
      </w:pPr>
      <w:rPr>
        <w:rFonts w:ascii="Wingdings" w:hAnsi="Wingdings" w:hint="default"/>
      </w:rPr>
    </w:lvl>
  </w:abstractNum>
  <w:abstractNum w:abstractNumId="10" w15:restartNumberingAfterBreak="0">
    <w:nsid w:val="0A3119B5"/>
    <w:multiLevelType w:val="hybridMultilevel"/>
    <w:tmpl w:val="BBF8D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A920FF"/>
    <w:multiLevelType w:val="hybridMultilevel"/>
    <w:tmpl w:val="2370F942"/>
    <w:lvl w:ilvl="0" w:tplc="40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0E4B1157"/>
    <w:multiLevelType w:val="hybridMultilevel"/>
    <w:tmpl w:val="5DA4E906"/>
    <w:lvl w:ilvl="0" w:tplc="BB566B66">
      <w:numFmt w:val="bullet"/>
      <w:lvlText w:val="➢"/>
      <w:lvlJc w:val="left"/>
      <w:pPr>
        <w:ind w:left="871" w:hanging="360"/>
      </w:pPr>
      <w:rPr>
        <w:rFonts w:ascii="Segoe UI Symbol" w:eastAsia="Segoe UI Symbol" w:hAnsi="Segoe UI Symbol" w:cs="Segoe UI Symbol" w:hint="default"/>
        <w:w w:val="82"/>
        <w:sz w:val="24"/>
        <w:szCs w:val="24"/>
      </w:rPr>
    </w:lvl>
    <w:lvl w:ilvl="1" w:tplc="8058553C">
      <w:numFmt w:val="bullet"/>
      <w:lvlText w:val="•"/>
      <w:lvlJc w:val="left"/>
      <w:pPr>
        <w:ind w:left="1884" w:hanging="360"/>
      </w:pPr>
      <w:rPr>
        <w:rFonts w:hint="default"/>
      </w:rPr>
    </w:lvl>
    <w:lvl w:ilvl="2" w:tplc="7736F904">
      <w:numFmt w:val="bullet"/>
      <w:lvlText w:val="•"/>
      <w:lvlJc w:val="left"/>
      <w:pPr>
        <w:ind w:left="2888" w:hanging="360"/>
      </w:pPr>
      <w:rPr>
        <w:rFonts w:hint="default"/>
      </w:rPr>
    </w:lvl>
    <w:lvl w:ilvl="3" w:tplc="9412158A">
      <w:numFmt w:val="bullet"/>
      <w:lvlText w:val="•"/>
      <w:lvlJc w:val="left"/>
      <w:pPr>
        <w:ind w:left="3892" w:hanging="360"/>
      </w:pPr>
      <w:rPr>
        <w:rFonts w:hint="default"/>
      </w:rPr>
    </w:lvl>
    <w:lvl w:ilvl="4" w:tplc="BACEF13C">
      <w:numFmt w:val="bullet"/>
      <w:lvlText w:val="•"/>
      <w:lvlJc w:val="left"/>
      <w:pPr>
        <w:ind w:left="4896" w:hanging="360"/>
      </w:pPr>
      <w:rPr>
        <w:rFonts w:hint="default"/>
      </w:rPr>
    </w:lvl>
    <w:lvl w:ilvl="5" w:tplc="53EE21A2">
      <w:numFmt w:val="bullet"/>
      <w:lvlText w:val="•"/>
      <w:lvlJc w:val="left"/>
      <w:pPr>
        <w:ind w:left="5900" w:hanging="360"/>
      </w:pPr>
      <w:rPr>
        <w:rFonts w:hint="default"/>
      </w:rPr>
    </w:lvl>
    <w:lvl w:ilvl="6" w:tplc="AD504A62">
      <w:numFmt w:val="bullet"/>
      <w:lvlText w:val="•"/>
      <w:lvlJc w:val="left"/>
      <w:pPr>
        <w:ind w:left="6904" w:hanging="360"/>
      </w:pPr>
      <w:rPr>
        <w:rFonts w:hint="default"/>
      </w:rPr>
    </w:lvl>
    <w:lvl w:ilvl="7" w:tplc="1F8A5236">
      <w:numFmt w:val="bullet"/>
      <w:lvlText w:val="•"/>
      <w:lvlJc w:val="left"/>
      <w:pPr>
        <w:ind w:left="7908" w:hanging="360"/>
      </w:pPr>
      <w:rPr>
        <w:rFonts w:hint="default"/>
      </w:rPr>
    </w:lvl>
    <w:lvl w:ilvl="8" w:tplc="4A0413D6">
      <w:numFmt w:val="bullet"/>
      <w:lvlText w:val="•"/>
      <w:lvlJc w:val="left"/>
      <w:pPr>
        <w:ind w:left="8912" w:hanging="360"/>
      </w:pPr>
      <w:rPr>
        <w:rFonts w:hint="default"/>
      </w:rPr>
    </w:lvl>
  </w:abstractNum>
  <w:abstractNum w:abstractNumId="13" w15:restartNumberingAfterBreak="0">
    <w:nsid w:val="0EE81D2C"/>
    <w:multiLevelType w:val="hybridMultilevel"/>
    <w:tmpl w:val="A0648E3A"/>
    <w:lvl w:ilvl="0" w:tplc="04090009">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14" w15:restartNumberingAfterBreak="0">
    <w:nsid w:val="101B19CB"/>
    <w:multiLevelType w:val="hybridMultilevel"/>
    <w:tmpl w:val="65CCC5B8"/>
    <w:lvl w:ilvl="0" w:tplc="C910F53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6A0D6B"/>
    <w:multiLevelType w:val="hybridMultilevel"/>
    <w:tmpl w:val="F0C419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6E55C4"/>
    <w:multiLevelType w:val="hybridMultilevel"/>
    <w:tmpl w:val="EE3619E6"/>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AB5C68"/>
    <w:multiLevelType w:val="hybridMultilevel"/>
    <w:tmpl w:val="17ECFCF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6E1486"/>
    <w:multiLevelType w:val="hybridMultilevel"/>
    <w:tmpl w:val="234EEA34"/>
    <w:lvl w:ilvl="0" w:tplc="0409000B">
      <w:start w:val="1"/>
      <w:numFmt w:val="bullet"/>
      <w:lvlText w:val=""/>
      <w:lvlJc w:val="left"/>
      <w:pPr>
        <w:ind w:left="360" w:hanging="360"/>
      </w:pPr>
      <w:rPr>
        <w:rFonts w:ascii="Wingdings" w:hAnsi="Wingdings" w:hint="default"/>
        <w:color w:val="auto"/>
        <w:sz w:val="20"/>
        <w:szCs w:val="1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F0F3B0D"/>
    <w:multiLevelType w:val="hybridMultilevel"/>
    <w:tmpl w:val="4A4464D0"/>
    <w:lvl w:ilvl="0" w:tplc="04090001">
      <w:start w:val="1"/>
      <w:numFmt w:val="bullet"/>
      <w:lvlText w:val=""/>
      <w:lvlJc w:val="left"/>
      <w:pPr>
        <w:tabs>
          <w:tab w:val="num" w:pos="360"/>
        </w:tabs>
        <w:ind w:left="360" w:hanging="360"/>
      </w:pPr>
      <w:rPr>
        <w:rFonts w:ascii="Symbol" w:hAnsi="Symbol"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20" w15:restartNumberingAfterBreak="0">
    <w:nsid w:val="22F416A3"/>
    <w:multiLevelType w:val="hybridMultilevel"/>
    <w:tmpl w:val="935CD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59005A3"/>
    <w:multiLevelType w:val="hybridMultilevel"/>
    <w:tmpl w:val="F522ACF8"/>
    <w:lvl w:ilvl="0" w:tplc="04090009">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22" w15:restartNumberingAfterBreak="0">
    <w:nsid w:val="3AC66ACA"/>
    <w:multiLevelType w:val="hybridMultilevel"/>
    <w:tmpl w:val="4E347A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026ABC"/>
    <w:multiLevelType w:val="multilevel"/>
    <w:tmpl w:val="F9B40F52"/>
    <w:lvl w:ilvl="0">
      <w:start w:val="1"/>
      <w:numFmt w:val="bullet"/>
      <w:lvlText w:val=""/>
      <w:lvlJc w:val="left"/>
      <w:pPr>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C3F7797"/>
    <w:multiLevelType w:val="hybridMultilevel"/>
    <w:tmpl w:val="F8CA2A36"/>
    <w:lvl w:ilvl="0" w:tplc="B926641C">
      <w:start w:val="1"/>
      <w:numFmt w:val="bullet"/>
      <w:pStyle w:val="ListBullet"/>
      <w:lvlText w:val=""/>
      <w:lvlJc w:val="left"/>
      <w:pPr>
        <w:tabs>
          <w:tab w:val="num" w:pos="360"/>
        </w:tabs>
        <w:ind w:left="360" w:hanging="360"/>
      </w:pPr>
      <w:rPr>
        <w:rFonts w:ascii="Wingdings" w:hAnsi="Wingdings" w:hint="default"/>
        <w:sz w:val="24"/>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C863197"/>
    <w:multiLevelType w:val="hybridMultilevel"/>
    <w:tmpl w:val="6A2CB7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273FDA"/>
    <w:multiLevelType w:val="hybridMultilevel"/>
    <w:tmpl w:val="BFB2B8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BC27D8"/>
    <w:multiLevelType w:val="hybridMultilevel"/>
    <w:tmpl w:val="DA78A99E"/>
    <w:lvl w:ilvl="0" w:tplc="7BE2307A">
      <w:start w:val="1"/>
      <w:numFmt w:val="bullet"/>
      <w:lvlText w:val=""/>
      <w:lvlJc w:val="left"/>
      <w:pPr>
        <w:ind w:left="720" w:hanging="360"/>
      </w:pPr>
      <w:rPr>
        <w:rFonts w:ascii="Wingdings" w:hAnsi="Wingdings" w:hint="default"/>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F206C"/>
    <w:multiLevelType w:val="hybridMultilevel"/>
    <w:tmpl w:val="2EC47938"/>
    <w:lvl w:ilvl="0" w:tplc="FFFFFFFF">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29" w15:restartNumberingAfterBreak="0">
    <w:nsid w:val="4E13749F"/>
    <w:multiLevelType w:val="hybridMultilevel"/>
    <w:tmpl w:val="AC34B5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27109F9"/>
    <w:multiLevelType w:val="hybridMultilevel"/>
    <w:tmpl w:val="84D66A4E"/>
    <w:lvl w:ilvl="0" w:tplc="080A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810"/>
        </w:tabs>
        <w:ind w:left="810" w:hanging="360"/>
      </w:pPr>
    </w:lvl>
    <w:lvl w:ilvl="2" w:tplc="FFFFFFFF">
      <w:start w:val="1"/>
      <w:numFmt w:val="decimal"/>
      <w:lvlText w:val="%3."/>
      <w:lvlJc w:val="left"/>
      <w:pPr>
        <w:tabs>
          <w:tab w:val="num" w:pos="1530"/>
        </w:tabs>
        <w:ind w:left="1530" w:hanging="360"/>
      </w:pPr>
    </w:lvl>
    <w:lvl w:ilvl="3" w:tplc="FFFFFFFF">
      <w:start w:val="1"/>
      <w:numFmt w:val="decimal"/>
      <w:lvlText w:val="%4."/>
      <w:lvlJc w:val="left"/>
      <w:pPr>
        <w:tabs>
          <w:tab w:val="num" w:pos="2250"/>
        </w:tabs>
        <w:ind w:left="2250" w:hanging="360"/>
      </w:pPr>
    </w:lvl>
    <w:lvl w:ilvl="4" w:tplc="FFFFFFFF">
      <w:start w:val="1"/>
      <w:numFmt w:val="decimal"/>
      <w:lvlText w:val="%5."/>
      <w:lvlJc w:val="left"/>
      <w:pPr>
        <w:tabs>
          <w:tab w:val="num" w:pos="2970"/>
        </w:tabs>
        <w:ind w:left="2970" w:hanging="360"/>
      </w:pPr>
    </w:lvl>
    <w:lvl w:ilvl="5" w:tplc="FFFFFFFF">
      <w:start w:val="1"/>
      <w:numFmt w:val="decimal"/>
      <w:lvlText w:val="%6."/>
      <w:lvlJc w:val="left"/>
      <w:pPr>
        <w:tabs>
          <w:tab w:val="num" w:pos="3690"/>
        </w:tabs>
        <w:ind w:left="3690" w:hanging="360"/>
      </w:pPr>
    </w:lvl>
    <w:lvl w:ilvl="6" w:tplc="FFFFFFFF">
      <w:start w:val="1"/>
      <w:numFmt w:val="decimal"/>
      <w:lvlText w:val="%7."/>
      <w:lvlJc w:val="left"/>
      <w:pPr>
        <w:tabs>
          <w:tab w:val="num" w:pos="4410"/>
        </w:tabs>
        <w:ind w:left="4410" w:hanging="360"/>
      </w:pPr>
    </w:lvl>
    <w:lvl w:ilvl="7" w:tplc="FFFFFFFF">
      <w:start w:val="1"/>
      <w:numFmt w:val="decimal"/>
      <w:lvlText w:val="%8."/>
      <w:lvlJc w:val="left"/>
      <w:pPr>
        <w:tabs>
          <w:tab w:val="num" w:pos="5130"/>
        </w:tabs>
        <w:ind w:left="5130" w:hanging="360"/>
      </w:pPr>
    </w:lvl>
    <w:lvl w:ilvl="8" w:tplc="FFFFFFFF">
      <w:start w:val="1"/>
      <w:numFmt w:val="decimal"/>
      <w:lvlText w:val="%9."/>
      <w:lvlJc w:val="left"/>
      <w:pPr>
        <w:tabs>
          <w:tab w:val="num" w:pos="5850"/>
        </w:tabs>
        <w:ind w:left="5850" w:hanging="360"/>
      </w:pPr>
    </w:lvl>
  </w:abstractNum>
  <w:abstractNum w:abstractNumId="31" w15:restartNumberingAfterBreak="0">
    <w:nsid w:val="581A2B5A"/>
    <w:multiLevelType w:val="multilevel"/>
    <w:tmpl w:val="11E83A14"/>
    <w:lvl w:ilvl="0">
      <w:start w:val="1"/>
      <w:numFmt w:val="bullet"/>
      <w:lvlText w:val=""/>
      <w:lvlJc w:val="left"/>
      <w:pPr>
        <w:tabs>
          <w:tab w:val="num" w:pos="360"/>
        </w:tabs>
      </w:pPr>
      <w:rPr>
        <w:rFonts w:ascii="Wingdings" w:hAnsi="Wingding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2" w15:restartNumberingAfterBreak="0">
    <w:nsid w:val="5C392ED1"/>
    <w:multiLevelType w:val="hybridMultilevel"/>
    <w:tmpl w:val="7BE2F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E593B43"/>
    <w:multiLevelType w:val="multilevel"/>
    <w:tmpl w:val="89BC9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86A70"/>
    <w:multiLevelType w:val="hybridMultilevel"/>
    <w:tmpl w:val="397E17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E75789"/>
    <w:multiLevelType w:val="hybridMultilevel"/>
    <w:tmpl w:val="D256BB38"/>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61746D2F"/>
    <w:multiLevelType w:val="hybridMultilevel"/>
    <w:tmpl w:val="CB203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2BB633C"/>
    <w:multiLevelType w:val="hybridMultilevel"/>
    <w:tmpl w:val="F768DF52"/>
    <w:lvl w:ilvl="0" w:tplc="0409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66BB6CE5"/>
    <w:multiLevelType w:val="hybridMultilevel"/>
    <w:tmpl w:val="91D2AF42"/>
    <w:lvl w:ilvl="0" w:tplc="5F8046C2">
      <w:start w:val="1"/>
      <w:numFmt w:val="bullet"/>
      <w:lvlText w:val=""/>
      <w:lvlJc w:val="left"/>
      <w:pPr>
        <w:ind w:left="720" w:hanging="360"/>
      </w:pPr>
      <w:rPr>
        <w:rFonts w:ascii="Wingdings" w:hAnsi="Wingdings" w:hint="default"/>
        <w:w w:val="82"/>
        <w:sz w:val="24"/>
        <w:szCs w:val="24"/>
      </w:rPr>
    </w:lvl>
    <w:lvl w:ilvl="1" w:tplc="E98E89B8" w:tentative="1">
      <w:start w:val="1"/>
      <w:numFmt w:val="bullet"/>
      <w:lvlText w:val="o"/>
      <w:lvlJc w:val="left"/>
      <w:pPr>
        <w:ind w:left="1440" w:hanging="360"/>
      </w:pPr>
      <w:rPr>
        <w:rFonts w:ascii="Courier New" w:hAnsi="Courier New" w:cs="Courier New" w:hint="default"/>
      </w:rPr>
    </w:lvl>
    <w:lvl w:ilvl="2" w:tplc="F1B8B16A" w:tentative="1">
      <w:start w:val="1"/>
      <w:numFmt w:val="bullet"/>
      <w:lvlText w:val=""/>
      <w:lvlJc w:val="left"/>
      <w:pPr>
        <w:ind w:left="2160" w:hanging="360"/>
      </w:pPr>
      <w:rPr>
        <w:rFonts w:ascii="Wingdings" w:hAnsi="Wingdings" w:hint="default"/>
      </w:rPr>
    </w:lvl>
    <w:lvl w:ilvl="3" w:tplc="E1CE3120" w:tentative="1">
      <w:start w:val="1"/>
      <w:numFmt w:val="bullet"/>
      <w:lvlText w:val=""/>
      <w:lvlJc w:val="left"/>
      <w:pPr>
        <w:ind w:left="2880" w:hanging="360"/>
      </w:pPr>
      <w:rPr>
        <w:rFonts w:ascii="Symbol" w:hAnsi="Symbol" w:hint="default"/>
      </w:rPr>
    </w:lvl>
    <w:lvl w:ilvl="4" w:tplc="0DF022DC" w:tentative="1">
      <w:start w:val="1"/>
      <w:numFmt w:val="bullet"/>
      <w:lvlText w:val="o"/>
      <w:lvlJc w:val="left"/>
      <w:pPr>
        <w:ind w:left="3600" w:hanging="360"/>
      </w:pPr>
      <w:rPr>
        <w:rFonts w:ascii="Courier New" w:hAnsi="Courier New" w:cs="Courier New" w:hint="default"/>
      </w:rPr>
    </w:lvl>
    <w:lvl w:ilvl="5" w:tplc="99108DF4" w:tentative="1">
      <w:start w:val="1"/>
      <w:numFmt w:val="bullet"/>
      <w:lvlText w:val=""/>
      <w:lvlJc w:val="left"/>
      <w:pPr>
        <w:ind w:left="4320" w:hanging="360"/>
      </w:pPr>
      <w:rPr>
        <w:rFonts w:ascii="Wingdings" w:hAnsi="Wingdings" w:hint="default"/>
      </w:rPr>
    </w:lvl>
    <w:lvl w:ilvl="6" w:tplc="42CCF052" w:tentative="1">
      <w:start w:val="1"/>
      <w:numFmt w:val="bullet"/>
      <w:lvlText w:val=""/>
      <w:lvlJc w:val="left"/>
      <w:pPr>
        <w:ind w:left="5040" w:hanging="360"/>
      </w:pPr>
      <w:rPr>
        <w:rFonts w:ascii="Symbol" w:hAnsi="Symbol" w:hint="default"/>
      </w:rPr>
    </w:lvl>
    <w:lvl w:ilvl="7" w:tplc="3E688828" w:tentative="1">
      <w:start w:val="1"/>
      <w:numFmt w:val="bullet"/>
      <w:lvlText w:val="o"/>
      <w:lvlJc w:val="left"/>
      <w:pPr>
        <w:ind w:left="5760" w:hanging="360"/>
      </w:pPr>
      <w:rPr>
        <w:rFonts w:ascii="Courier New" w:hAnsi="Courier New" w:cs="Courier New" w:hint="default"/>
      </w:rPr>
    </w:lvl>
    <w:lvl w:ilvl="8" w:tplc="EC1444B2" w:tentative="1">
      <w:start w:val="1"/>
      <w:numFmt w:val="bullet"/>
      <w:lvlText w:val=""/>
      <w:lvlJc w:val="left"/>
      <w:pPr>
        <w:ind w:left="6480" w:hanging="360"/>
      </w:pPr>
      <w:rPr>
        <w:rFonts w:ascii="Wingdings" w:hAnsi="Wingdings" w:hint="default"/>
      </w:rPr>
    </w:lvl>
  </w:abstractNum>
  <w:abstractNum w:abstractNumId="39" w15:restartNumberingAfterBreak="0">
    <w:nsid w:val="69CD31F2"/>
    <w:multiLevelType w:val="hybridMultilevel"/>
    <w:tmpl w:val="B988259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F8B7EC0"/>
    <w:multiLevelType w:val="hybridMultilevel"/>
    <w:tmpl w:val="DE26FCE6"/>
    <w:lvl w:ilvl="0" w:tplc="0409000B">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6FC93F8E"/>
    <w:multiLevelType w:val="hybridMultilevel"/>
    <w:tmpl w:val="BC42C5F0"/>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6D0A58"/>
    <w:multiLevelType w:val="hybridMultilevel"/>
    <w:tmpl w:val="24E25C54"/>
    <w:name w:val="WW8Num22"/>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7EB6658C"/>
    <w:multiLevelType w:val="hybridMultilevel"/>
    <w:tmpl w:val="EDC8D0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6311676">
    <w:abstractNumId w:val="41"/>
  </w:num>
  <w:num w:numId="2" w16cid:durableId="1419213893">
    <w:abstractNumId w:val="8"/>
  </w:num>
  <w:num w:numId="3" w16cid:durableId="1503813425">
    <w:abstractNumId w:val="6"/>
  </w:num>
  <w:num w:numId="4" w16cid:durableId="623275002">
    <w:abstractNumId w:val="24"/>
  </w:num>
  <w:num w:numId="5" w16cid:durableId="930165999">
    <w:abstractNumId w:val="35"/>
  </w:num>
  <w:num w:numId="6" w16cid:durableId="1445996678">
    <w:abstractNumId w:val="40"/>
  </w:num>
  <w:num w:numId="7" w16cid:durableId="147857508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204952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885217">
    <w:abstractNumId w:val="11"/>
  </w:num>
  <w:num w:numId="10" w16cid:durableId="1906211660">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65729850">
    <w:abstractNumId w:val="37"/>
  </w:num>
  <w:num w:numId="12" w16cid:durableId="501433549">
    <w:abstractNumId w:val="30"/>
  </w:num>
  <w:num w:numId="13" w16cid:durableId="349839776">
    <w:abstractNumId w:val="27"/>
  </w:num>
  <w:num w:numId="14" w16cid:durableId="1542353980">
    <w:abstractNumId w:val="43"/>
  </w:num>
  <w:num w:numId="15" w16cid:durableId="2045593260">
    <w:abstractNumId w:val="31"/>
  </w:num>
  <w:num w:numId="16" w16cid:durableId="1392532946">
    <w:abstractNumId w:val="39"/>
  </w:num>
  <w:num w:numId="17" w16cid:durableId="71704846">
    <w:abstractNumId w:val="32"/>
  </w:num>
  <w:num w:numId="18" w16cid:durableId="2091392139">
    <w:abstractNumId w:val="33"/>
  </w:num>
  <w:num w:numId="19" w16cid:durableId="718164477">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124250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9671661">
    <w:abstractNumId w:val="29"/>
  </w:num>
  <w:num w:numId="22" w16cid:durableId="1728263275">
    <w:abstractNumId w:val="18"/>
  </w:num>
  <w:num w:numId="23" w16cid:durableId="2100591849">
    <w:abstractNumId w:val="14"/>
  </w:num>
  <w:num w:numId="24" w16cid:durableId="438571701">
    <w:abstractNumId w:val="7"/>
  </w:num>
  <w:num w:numId="25" w16cid:durableId="611471400">
    <w:abstractNumId w:val="12"/>
  </w:num>
  <w:num w:numId="26" w16cid:durableId="1165779463">
    <w:abstractNumId w:val="4"/>
  </w:num>
  <w:num w:numId="27" w16cid:durableId="606158317">
    <w:abstractNumId w:val="38"/>
  </w:num>
  <w:num w:numId="28" w16cid:durableId="407726916">
    <w:abstractNumId w:val="17"/>
  </w:num>
  <w:num w:numId="29" w16cid:durableId="1765804042">
    <w:abstractNumId w:val="23"/>
  </w:num>
  <w:num w:numId="30" w16cid:durableId="239603789">
    <w:abstractNumId w:val="19"/>
  </w:num>
  <w:num w:numId="31" w16cid:durableId="1018583093">
    <w:abstractNumId w:val="36"/>
  </w:num>
  <w:num w:numId="32" w16cid:durableId="527643583">
    <w:abstractNumId w:val="10"/>
  </w:num>
  <w:num w:numId="33" w16cid:durableId="906459944">
    <w:abstractNumId w:val="21"/>
  </w:num>
  <w:num w:numId="34" w16cid:durableId="1436707187">
    <w:abstractNumId w:val="13"/>
  </w:num>
  <w:num w:numId="35" w16cid:durableId="1654790566">
    <w:abstractNumId w:val="16"/>
  </w:num>
  <w:num w:numId="36" w16cid:durableId="1870410130">
    <w:abstractNumId w:val="2"/>
  </w:num>
  <w:num w:numId="37" w16cid:durableId="1389183804">
    <w:abstractNumId w:val="3"/>
  </w:num>
  <w:num w:numId="38" w16cid:durableId="114715979">
    <w:abstractNumId w:val="20"/>
  </w:num>
  <w:num w:numId="39" w16cid:durableId="1357272246">
    <w:abstractNumId w:val="15"/>
  </w:num>
  <w:num w:numId="40" w16cid:durableId="1341852183">
    <w:abstractNumId w:val="22"/>
  </w:num>
  <w:num w:numId="41" w16cid:durableId="191958470">
    <w:abstractNumId w:val="9"/>
  </w:num>
  <w:num w:numId="42" w16cid:durableId="933706989">
    <w:abstractNumId w:val="5"/>
  </w:num>
  <w:num w:numId="43" w16cid:durableId="106777402">
    <w:abstractNumId w:val="25"/>
  </w:num>
  <w:num w:numId="44" w16cid:durableId="19942080">
    <w:abstractNumId w:val="34"/>
  </w:num>
  <w:num w:numId="45" w16cid:durableId="222184296">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1"/>
  <w:activeWritingStyle w:appName="MSWord" w:lang="en-GB" w:vendorID="64" w:dllVersion="6" w:nlCheck="1" w:checkStyle="1"/>
  <w:activeWritingStyle w:appName="MSWord" w:lang="fr-FR"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6" w:nlCheck="1" w:checkStyle="1"/>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grammar="clean"/>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9AB"/>
    <w:rsid w:val="00000BDB"/>
    <w:rsid w:val="00003526"/>
    <w:rsid w:val="00005AE2"/>
    <w:rsid w:val="000060E5"/>
    <w:rsid w:val="0000795C"/>
    <w:rsid w:val="00012343"/>
    <w:rsid w:val="000124DE"/>
    <w:rsid w:val="00012D5E"/>
    <w:rsid w:val="000145BF"/>
    <w:rsid w:val="00015094"/>
    <w:rsid w:val="000217CA"/>
    <w:rsid w:val="0002377E"/>
    <w:rsid w:val="0003279F"/>
    <w:rsid w:val="000426D3"/>
    <w:rsid w:val="000448FA"/>
    <w:rsid w:val="00045302"/>
    <w:rsid w:val="000459B0"/>
    <w:rsid w:val="0004799E"/>
    <w:rsid w:val="00050D67"/>
    <w:rsid w:val="0005130B"/>
    <w:rsid w:val="0006197E"/>
    <w:rsid w:val="00063CF2"/>
    <w:rsid w:val="00064C00"/>
    <w:rsid w:val="00064EF7"/>
    <w:rsid w:val="00066D25"/>
    <w:rsid w:val="00067B59"/>
    <w:rsid w:val="00070246"/>
    <w:rsid w:val="000716A2"/>
    <w:rsid w:val="000718EA"/>
    <w:rsid w:val="00072CDE"/>
    <w:rsid w:val="000738F9"/>
    <w:rsid w:val="00073D29"/>
    <w:rsid w:val="00074A0F"/>
    <w:rsid w:val="000752B3"/>
    <w:rsid w:val="0007680D"/>
    <w:rsid w:val="000772D8"/>
    <w:rsid w:val="00077E62"/>
    <w:rsid w:val="00081751"/>
    <w:rsid w:val="00084B07"/>
    <w:rsid w:val="00084FA5"/>
    <w:rsid w:val="00085665"/>
    <w:rsid w:val="00090A1C"/>
    <w:rsid w:val="00091EE0"/>
    <w:rsid w:val="000954DA"/>
    <w:rsid w:val="00096152"/>
    <w:rsid w:val="0009666A"/>
    <w:rsid w:val="00097FFD"/>
    <w:rsid w:val="000A6516"/>
    <w:rsid w:val="000A6D77"/>
    <w:rsid w:val="000B35A6"/>
    <w:rsid w:val="000B7E1C"/>
    <w:rsid w:val="000C1DCB"/>
    <w:rsid w:val="000C65ED"/>
    <w:rsid w:val="000C76A2"/>
    <w:rsid w:val="000D065D"/>
    <w:rsid w:val="000D1158"/>
    <w:rsid w:val="000D3772"/>
    <w:rsid w:val="000D4919"/>
    <w:rsid w:val="000D4D4D"/>
    <w:rsid w:val="000D513E"/>
    <w:rsid w:val="000D553E"/>
    <w:rsid w:val="000D6AD9"/>
    <w:rsid w:val="000E182E"/>
    <w:rsid w:val="000E1D4C"/>
    <w:rsid w:val="000E238B"/>
    <w:rsid w:val="000E3626"/>
    <w:rsid w:val="000E7DAF"/>
    <w:rsid w:val="000F0ECF"/>
    <w:rsid w:val="000F2A3C"/>
    <w:rsid w:val="000F40B5"/>
    <w:rsid w:val="000F65A7"/>
    <w:rsid w:val="000F6F4E"/>
    <w:rsid w:val="00102924"/>
    <w:rsid w:val="001040AA"/>
    <w:rsid w:val="0011028D"/>
    <w:rsid w:val="001164DD"/>
    <w:rsid w:val="00116DA3"/>
    <w:rsid w:val="001178A1"/>
    <w:rsid w:val="001256B7"/>
    <w:rsid w:val="0013058F"/>
    <w:rsid w:val="00132A1A"/>
    <w:rsid w:val="00132D07"/>
    <w:rsid w:val="001346E9"/>
    <w:rsid w:val="00134ADD"/>
    <w:rsid w:val="00141272"/>
    <w:rsid w:val="00145469"/>
    <w:rsid w:val="00150C49"/>
    <w:rsid w:val="001521F0"/>
    <w:rsid w:val="00154565"/>
    <w:rsid w:val="00154BC9"/>
    <w:rsid w:val="00156940"/>
    <w:rsid w:val="00156E63"/>
    <w:rsid w:val="001571E8"/>
    <w:rsid w:val="00160598"/>
    <w:rsid w:val="00161AAD"/>
    <w:rsid w:val="00164DD1"/>
    <w:rsid w:val="00167E72"/>
    <w:rsid w:val="001714FB"/>
    <w:rsid w:val="00174151"/>
    <w:rsid w:val="00174235"/>
    <w:rsid w:val="00174B09"/>
    <w:rsid w:val="00177B57"/>
    <w:rsid w:val="00180B7E"/>
    <w:rsid w:val="00181FEA"/>
    <w:rsid w:val="00182111"/>
    <w:rsid w:val="00182900"/>
    <w:rsid w:val="00187D32"/>
    <w:rsid w:val="00191991"/>
    <w:rsid w:val="001942EE"/>
    <w:rsid w:val="00194750"/>
    <w:rsid w:val="001A052A"/>
    <w:rsid w:val="001A23F6"/>
    <w:rsid w:val="001A2584"/>
    <w:rsid w:val="001A75B0"/>
    <w:rsid w:val="001B03B0"/>
    <w:rsid w:val="001B0854"/>
    <w:rsid w:val="001B3BCB"/>
    <w:rsid w:val="001B73AE"/>
    <w:rsid w:val="001C3F0A"/>
    <w:rsid w:val="001C677B"/>
    <w:rsid w:val="001C6906"/>
    <w:rsid w:val="001C751D"/>
    <w:rsid w:val="001D2106"/>
    <w:rsid w:val="001D7A98"/>
    <w:rsid w:val="001D7BD2"/>
    <w:rsid w:val="001E1D48"/>
    <w:rsid w:val="001E280C"/>
    <w:rsid w:val="001E32C8"/>
    <w:rsid w:val="001E6398"/>
    <w:rsid w:val="001E6E05"/>
    <w:rsid w:val="001E7B34"/>
    <w:rsid w:val="001F194C"/>
    <w:rsid w:val="001F2533"/>
    <w:rsid w:val="001F3B50"/>
    <w:rsid w:val="001F4263"/>
    <w:rsid w:val="001F7581"/>
    <w:rsid w:val="0020227D"/>
    <w:rsid w:val="00202866"/>
    <w:rsid w:val="00205940"/>
    <w:rsid w:val="00206B62"/>
    <w:rsid w:val="00206FEF"/>
    <w:rsid w:val="002101B5"/>
    <w:rsid w:val="00211B27"/>
    <w:rsid w:val="00212A24"/>
    <w:rsid w:val="00213B31"/>
    <w:rsid w:val="00214ECE"/>
    <w:rsid w:val="00220217"/>
    <w:rsid w:val="00221132"/>
    <w:rsid w:val="00222D2A"/>
    <w:rsid w:val="0022388A"/>
    <w:rsid w:val="00224602"/>
    <w:rsid w:val="00224FAE"/>
    <w:rsid w:val="002273B4"/>
    <w:rsid w:val="002322CC"/>
    <w:rsid w:val="00232833"/>
    <w:rsid w:val="00235700"/>
    <w:rsid w:val="00236512"/>
    <w:rsid w:val="00236E96"/>
    <w:rsid w:val="002371D5"/>
    <w:rsid w:val="00241CA7"/>
    <w:rsid w:val="00243113"/>
    <w:rsid w:val="002440D6"/>
    <w:rsid w:val="0025083C"/>
    <w:rsid w:val="002510FB"/>
    <w:rsid w:val="00251D0D"/>
    <w:rsid w:val="002552A9"/>
    <w:rsid w:val="00260BE9"/>
    <w:rsid w:val="00262928"/>
    <w:rsid w:val="002640D2"/>
    <w:rsid w:val="002667FF"/>
    <w:rsid w:val="00274AF9"/>
    <w:rsid w:val="00274C7B"/>
    <w:rsid w:val="002766CB"/>
    <w:rsid w:val="0027699B"/>
    <w:rsid w:val="00281DF3"/>
    <w:rsid w:val="00282AA6"/>
    <w:rsid w:val="00282C23"/>
    <w:rsid w:val="00291CE0"/>
    <w:rsid w:val="00293E71"/>
    <w:rsid w:val="00294CB3"/>
    <w:rsid w:val="00295714"/>
    <w:rsid w:val="002A21C5"/>
    <w:rsid w:val="002A461F"/>
    <w:rsid w:val="002A614C"/>
    <w:rsid w:val="002B06FA"/>
    <w:rsid w:val="002B2A0C"/>
    <w:rsid w:val="002B423C"/>
    <w:rsid w:val="002B6688"/>
    <w:rsid w:val="002B72EA"/>
    <w:rsid w:val="002B7552"/>
    <w:rsid w:val="002B7B95"/>
    <w:rsid w:val="002C044C"/>
    <w:rsid w:val="002C2322"/>
    <w:rsid w:val="002D005A"/>
    <w:rsid w:val="002D0913"/>
    <w:rsid w:val="002D17EB"/>
    <w:rsid w:val="002D2293"/>
    <w:rsid w:val="002D2C81"/>
    <w:rsid w:val="002D4351"/>
    <w:rsid w:val="002D5BD4"/>
    <w:rsid w:val="002D6C79"/>
    <w:rsid w:val="002D7069"/>
    <w:rsid w:val="002D72FB"/>
    <w:rsid w:val="002D7BD6"/>
    <w:rsid w:val="002D7ED5"/>
    <w:rsid w:val="002E11C5"/>
    <w:rsid w:val="002E1CF2"/>
    <w:rsid w:val="002E1D35"/>
    <w:rsid w:val="002E2996"/>
    <w:rsid w:val="002E37D9"/>
    <w:rsid w:val="002E5A85"/>
    <w:rsid w:val="002F1643"/>
    <w:rsid w:val="002F2549"/>
    <w:rsid w:val="002F2E60"/>
    <w:rsid w:val="002F4347"/>
    <w:rsid w:val="002F5E25"/>
    <w:rsid w:val="00300EE9"/>
    <w:rsid w:val="00304FB3"/>
    <w:rsid w:val="00310E9D"/>
    <w:rsid w:val="00311C25"/>
    <w:rsid w:val="003126BB"/>
    <w:rsid w:val="003131DD"/>
    <w:rsid w:val="003222A4"/>
    <w:rsid w:val="00322CE6"/>
    <w:rsid w:val="00322E6A"/>
    <w:rsid w:val="0032353C"/>
    <w:rsid w:val="00324648"/>
    <w:rsid w:val="003264B1"/>
    <w:rsid w:val="003308DD"/>
    <w:rsid w:val="00332526"/>
    <w:rsid w:val="003330EB"/>
    <w:rsid w:val="00333E8F"/>
    <w:rsid w:val="00334781"/>
    <w:rsid w:val="00334A80"/>
    <w:rsid w:val="00341F62"/>
    <w:rsid w:val="00343154"/>
    <w:rsid w:val="0034518B"/>
    <w:rsid w:val="003461D7"/>
    <w:rsid w:val="00350D63"/>
    <w:rsid w:val="0035156E"/>
    <w:rsid w:val="0035162E"/>
    <w:rsid w:val="0035475C"/>
    <w:rsid w:val="00363E88"/>
    <w:rsid w:val="0036666E"/>
    <w:rsid w:val="00370018"/>
    <w:rsid w:val="0037021F"/>
    <w:rsid w:val="00373426"/>
    <w:rsid w:val="00373DE2"/>
    <w:rsid w:val="003746E0"/>
    <w:rsid w:val="00375312"/>
    <w:rsid w:val="0037533F"/>
    <w:rsid w:val="0037549D"/>
    <w:rsid w:val="0037750B"/>
    <w:rsid w:val="003801CC"/>
    <w:rsid w:val="00382379"/>
    <w:rsid w:val="00384243"/>
    <w:rsid w:val="00384762"/>
    <w:rsid w:val="00384E6D"/>
    <w:rsid w:val="00385C85"/>
    <w:rsid w:val="003866A4"/>
    <w:rsid w:val="0038717C"/>
    <w:rsid w:val="0038730D"/>
    <w:rsid w:val="00387965"/>
    <w:rsid w:val="0039351C"/>
    <w:rsid w:val="00394707"/>
    <w:rsid w:val="0039520E"/>
    <w:rsid w:val="0039681C"/>
    <w:rsid w:val="003973CA"/>
    <w:rsid w:val="00397A93"/>
    <w:rsid w:val="003A05A5"/>
    <w:rsid w:val="003A1681"/>
    <w:rsid w:val="003A1DFA"/>
    <w:rsid w:val="003A51CF"/>
    <w:rsid w:val="003B2676"/>
    <w:rsid w:val="003B2CBF"/>
    <w:rsid w:val="003B3057"/>
    <w:rsid w:val="003B4126"/>
    <w:rsid w:val="003B5EF0"/>
    <w:rsid w:val="003C30E5"/>
    <w:rsid w:val="003C7792"/>
    <w:rsid w:val="003D3692"/>
    <w:rsid w:val="003D4A0D"/>
    <w:rsid w:val="003E09FB"/>
    <w:rsid w:val="003E1265"/>
    <w:rsid w:val="003E1E3F"/>
    <w:rsid w:val="003E3395"/>
    <w:rsid w:val="003E5407"/>
    <w:rsid w:val="003F04A9"/>
    <w:rsid w:val="003F1423"/>
    <w:rsid w:val="003F35F2"/>
    <w:rsid w:val="003F48AB"/>
    <w:rsid w:val="003F722F"/>
    <w:rsid w:val="00400EA4"/>
    <w:rsid w:val="0040268C"/>
    <w:rsid w:val="00402DC0"/>
    <w:rsid w:val="00403A29"/>
    <w:rsid w:val="00404661"/>
    <w:rsid w:val="00405AC7"/>
    <w:rsid w:val="004107F0"/>
    <w:rsid w:val="00412AAC"/>
    <w:rsid w:val="00413313"/>
    <w:rsid w:val="004133F6"/>
    <w:rsid w:val="00413E6C"/>
    <w:rsid w:val="004201B7"/>
    <w:rsid w:val="00421AC5"/>
    <w:rsid w:val="0042423D"/>
    <w:rsid w:val="004243E3"/>
    <w:rsid w:val="00425DE4"/>
    <w:rsid w:val="0042735A"/>
    <w:rsid w:val="00434A56"/>
    <w:rsid w:val="00434EC6"/>
    <w:rsid w:val="004360CE"/>
    <w:rsid w:val="00444382"/>
    <w:rsid w:val="00445741"/>
    <w:rsid w:val="0044624E"/>
    <w:rsid w:val="004464D8"/>
    <w:rsid w:val="00447350"/>
    <w:rsid w:val="00447C4C"/>
    <w:rsid w:val="00447D00"/>
    <w:rsid w:val="004516DB"/>
    <w:rsid w:val="0045377E"/>
    <w:rsid w:val="004538B3"/>
    <w:rsid w:val="00453972"/>
    <w:rsid w:val="004562BF"/>
    <w:rsid w:val="004610FC"/>
    <w:rsid w:val="004624E3"/>
    <w:rsid w:val="00465104"/>
    <w:rsid w:val="004659E7"/>
    <w:rsid w:val="004665EA"/>
    <w:rsid w:val="00474DAF"/>
    <w:rsid w:val="00482663"/>
    <w:rsid w:val="004849B0"/>
    <w:rsid w:val="004860AF"/>
    <w:rsid w:val="004908C1"/>
    <w:rsid w:val="004916F5"/>
    <w:rsid w:val="00491C1D"/>
    <w:rsid w:val="00493C7E"/>
    <w:rsid w:val="004964F3"/>
    <w:rsid w:val="004A0A0C"/>
    <w:rsid w:val="004A0D7B"/>
    <w:rsid w:val="004A0FBE"/>
    <w:rsid w:val="004A11A5"/>
    <w:rsid w:val="004A3A71"/>
    <w:rsid w:val="004B05C8"/>
    <w:rsid w:val="004B14FA"/>
    <w:rsid w:val="004B57F4"/>
    <w:rsid w:val="004B640D"/>
    <w:rsid w:val="004C0238"/>
    <w:rsid w:val="004C67A8"/>
    <w:rsid w:val="004C6FB1"/>
    <w:rsid w:val="004D04CB"/>
    <w:rsid w:val="004D0E58"/>
    <w:rsid w:val="004D1149"/>
    <w:rsid w:val="004D180A"/>
    <w:rsid w:val="004D1A9A"/>
    <w:rsid w:val="004D438D"/>
    <w:rsid w:val="004D53F2"/>
    <w:rsid w:val="004D762A"/>
    <w:rsid w:val="004D7BC3"/>
    <w:rsid w:val="004E4919"/>
    <w:rsid w:val="004E5A96"/>
    <w:rsid w:val="004E73A7"/>
    <w:rsid w:val="004E7775"/>
    <w:rsid w:val="004F25F2"/>
    <w:rsid w:val="004F2FAA"/>
    <w:rsid w:val="004F569F"/>
    <w:rsid w:val="004F5A13"/>
    <w:rsid w:val="004F70DB"/>
    <w:rsid w:val="005009D9"/>
    <w:rsid w:val="00500FF7"/>
    <w:rsid w:val="00501AD9"/>
    <w:rsid w:val="0050408F"/>
    <w:rsid w:val="0050741A"/>
    <w:rsid w:val="00511891"/>
    <w:rsid w:val="005134F0"/>
    <w:rsid w:val="00513674"/>
    <w:rsid w:val="0051768B"/>
    <w:rsid w:val="0052279C"/>
    <w:rsid w:val="00526227"/>
    <w:rsid w:val="005267CA"/>
    <w:rsid w:val="00526F64"/>
    <w:rsid w:val="00532086"/>
    <w:rsid w:val="005326C8"/>
    <w:rsid w:val="00532F94"/>
    <w:rsid w:val="00534A5A"/>
    <w:rsid w:val="00535735"/>
    <w:rsid w:val="00540256"/>
    <w:rsid w:val="0054381D"/>
    <w:rsid w:val="00543A0B"/>
    <w:rsid w:val="00544763"/>
    <w:rsid w:val="005449F0"/>
    <w:rsid w:val="00545ABA"/>
    <w:rsid w:val="005507A9"/>
    <w:rsid w:val="00552C68"/>
    <w:rsid w:val="00553C96"/>
    <w:rsid w:val="00554587"/>
    <w:rsid w:val="00554612"/>
    <w:rsid w:val="00554A54"/>
    <w:rsid w:val="00557383"/>
    <w:rsid w:val="00561726"/>
    <w:rsid w:val="005634B3"/>
    <w:rsid w:val="00564828"/>
    <w:rsid w:val="0056526C"/>
    <w:rsid w:val="0056721F"/>
    <w:rsid w:val="0057067E"/>
    <w:rsid w:val="00570EAF"/>
    <w:rsid w:val="00572A3C"/>
    <w:rsid w:val="00573BFF"/>
    <w:rsid w:val="00580BB7"/>
    <w:rsid w:val="00581597"/>
    <w:rsid w:val="0058435B"/>
    <w:rsid w:val="00584BAE"/>
    <w:rsid w:val="005869F5"/>
    <w:rsid w:val="00591836"/>
    <w:rsid w:val="00593F4D"/>
    <w:rsid w:val="00594277"/>
    <w:rsid w:val="00594713"/>
    <w:rsid w:val="00595B4E"/>
    <w:rsid w:val="00596FAB"/>
    <w:rsid w:val="005A076E"/>
    <w:rsid w:val="005B1B5F"/>
    <w:rsid w:val="005B22F9"/>
    <w:rsid w:val="005B4C4F"/>
    <w:rsid w:val="005B56CD"/>
    <w:rsid w:val="005B6D1B"/>
    <w:rsid w:val="005C052D"/>
    <w:rsid w:val="005C6EE9"/>
    <w:rsid w:val="005D14EF"/>
    <w:rsid w:val="005D45A3"/>
    <w:rsid w:val="005D7C28"/>
    <w:rsid w:val="005E0C16"/>
    <w:rsid w:val="005E149F"/>
    <w:rsid w:val="005E24A6"/>
    <w:rsid w:val="005E36C0"/>
    <w:rsid w:val="005E5125"/>
    <w:rsid w:val="005E6E44"/>
    <w:rsid w:val="005E75AF"/>
    <w:rsid w:val="005E78A2"/>
    <w:rsid w:val="005F07A6"/>
    <w:rsid w:val="005F08D5"/>
    <w:rsid w:val="005F12B4"/>
    <w:rsid w:val="005F17BF"/>
    <w:rsid w:val="005F193F"/>
    <w:rsid w:val="005F2EFE"/>
    <w:rsid w:val="005F40E5"/>
    <w:rsid w:val="005F56DC"/>
    <w:rsid w:val="005F6F0E"/>
    <w:rsid w:val="005F7A7C"/>
    <w:rsid w:val="00604307"/>
    <w:rsid w:val="00604441"/>
    <w:rsid w:val="00604681"/>
    <w:rsid w:val="00605361"/>
    <w:rsid w:val="00606EB1"/>
    <w:rsid w:val="00606F1A"/>
    <w:rsid w:val="00606F77"/>
    <w:rsid w:val="00613921"/>
    <w:rsid w:val="00616298"/>
    <w:rsid w:val="006217B1"/>
    <w:rsid w:val="00621F67"/>
    <w:rsid w:val="00626559"/>
    <w:rsid w:val="006309AE"/>
    <w:rsid w:val="006373DF"/>
    <w:rsid w:val="0063788D"/>
    <w:rsid w:val="00640528"/>
    <w:rsid w:val="00640745"/>
    <w:rsid w:val="00643205"/>
    <w:rsid w:val="0064365D"/>
    <w:rsid w:val="00644EBE"/>
    <w:rsid w:val="006465F5"/>
    <w:rsid w:val="0064749D"/>
    <w:rsid w:val="00651E45"/>
    <w:rsid w:val="00657758"/>
    <w:rsid w:val="00657B2C"/>
    <w:rsid w:val="00660F92"/>
    <w:rsid w:val="006619AE"/>
    <w:rsid w:val="00661C09"/>
    <w:rsid w:val="0066538B"/>
    <w:rsid w:val="006654A2"/>
    <w:rsid w:val="006659B0"/>
    <w:rsid w:val="00665F49"/>
    <w:rsid w:val="00666AA2"/>
    <w:rsid w:val="00667926"/>
    <w:rsid w:val="00672934"/>
    <w:rsid w:val="0067369F"/>
    <w:rsid w:val="00675786"/>
    <w:rsid w:val="00677CB4"/>
    <w:rsid w:val="00680127"/>
    <w:rsid w:val="00681F98"/>
    <w:rsid w:val="00682DAA"/>
    <w:rsid w:val="00686B26"/>
    <w:rsid w:val="006877C8"/>
    <w:rsid w:val="006907E3"/>
    <w:rsid w:val="00691C18"/>
    <w:rsid w:val="00692859"/>
    <w:rsid w:val="006A12ED"/>
    <w:rsid w:val="006A2DB9"/>
    <w:rsid w:val="006A3FFD"/>
    <w:rsid w:val="006A6A07"/>
    <w:rsid w:val="006A7071"/>
    <w:rsid w:val="006A77F2"/>
    <w:rsid w:val="006B15DA"/>
    <w:rsid w:val="006B1F89"/>
    <w:rsid w:val="006B1FEA"/>
    <w:rsid w:val="006B378D"/>
    <w:rsid w:val="006B55B5"/>
    <w:rsid w:val="006B570F"/>
    <w:rsid w:val="006B68F2"/>
    <w:rsid w:val="006B7960"/>
    <w:rsid w:val="006C200E"/>
    <w:rsid w:val="006C2515"/>
    <w:rsid w:val="006C4284"/>
    <w:rsid w:val="006C49B1"/>
    <w:rsid w:val="006C721A"/>
    <w:rsid w:val="006D1532"/>
    <w:rsid w:val="006D17BF"/>
    <w:rsid w:val="006D4473"/>
    <w:rsid w:val="006D4908"/>
    <w:rsid w:val="006E1570"/>
    <w:rsid w:val="006E22C1"/>
    <w:rsid w:val="006E2BEE"/>
    <w:rsid w:val="006E2DF6"/>
    <w:rsid w:val="006E3FEA"/>
    <w:rsid w:val="006E6B9F"/>
    <w:rsid w:val="006F5B78"/>
    <w:rsid w:val="006F703D"/>
    <w:rsid w:val="00702F74"/>
    <w:rsid w:val="007030E1"/>
    <w:rsid w:val="0070322B"/>
    <w:rsid w:val="00704172"/>
    <w:rsid w:val="007061FA"/>
    <w:rsid w:val="007127C9"/>
    <w:rsid w:val="00715A17"/>
    <w:rsid w:val="00717440"/>
    <w:rsid w:val="00717834"/>
    <w:rsid w:val="00717F27"/>
    <w:rsid w:val="0072078D"/>
    <w:rsid w:val="0072178E"/>
    <w:rsid w:val="00722769"/>
    <w:rsid w:val="00737E70"/>
    <w:rsid w:val="00741D65"/>
    <w:rsid w:val="00742E60"/>
    <w:rsid w:val="00743881"/>
    <w:rsid w:val="00746E12"/>
    <w:rsid w:val="007473A3"/>
    <w:rsid w:val="007505E8"/>
    <w:rsid w:val="0075246F"/>
    <w:rsid w:val="007561C9"/>
    <w:rsid w:val="0075629F"/>
    <w:rsid w:val="007571D2"/>
    <w:rsid w:val="007727CD"/>
    <w:rsid w:val="00773D50"/>
    <w:rsid w:val="00775988"/>
    <w:rsid w:val="00776EE8"/>
    <w:rsid w:val="007801E9"/>
    <w:rsid w:val="007814F9"/>
    <w:rsid w:val="007821F7"/>
    <w:rsid w:val="0078315C"/>
    <w:rsid w:val="00786712"/>
    <w:rsid w:val="00791E47"/>
    <w:rsid w:val="00795F30"/>
    <w:rsid w:val="007A1088"/>
    <w:rsid w:val="007A2396"/>
    <w:rsid w:val="007A3A24"/>
    <w:rsid w:val="007A45F3"/>
    <w:rsid w:val="007A5D67"/>
    <w:rsid w:val="007B013C"/>
    <w:rsid w:val="007B02DC"/>
    <w:rsid w:val="007B103A"/>
    <w:rsid w:val="007B249A"/>
    <w:rsid w:val="007B3F89"/>
    <w:rsid w:val="007B49CA"/>
    <w:rsid w:val="007B5025"/>
    <w:rsid w:val="007C0FE9"/>
    <w:rsid w:val="007C1EE3"/>
    <w:rsid w:val="007C26CC"/>
    <w:rsid w:val="007C3C3B"/>
    <w:rsid w:val="007C5A57"/>
    <w:rsid w:val="007C7BF5"/>
    <w:rsid w:val="007D1F82"/>
    <w:rsid w:val="007D2637"/>
    <w:rsid w:val="007D2791"/>
    <w:rsid w:val="007D2988"/>
    <w:rsid w:val="007D390D"/>
    <w:rsid w:val="007D5474"/>
    <w:rsid w:val="007D71A6"/>
    <w:rsid w:val="007E11B5"/>
    <w:rsid w:val="007E206B"/>
    <w:rsid w:val="007E2C3C"/>
    <w:rsid w:val="007E364F"/>
    <w:rsid w:val="007E6794"/>
    <w:rsid w:val="007E779C"/>
    <w:rsid w:val="007F047E"/>
    <w:rsid w:val="007F11DF"/>
    <w:rsid w:val="007F1982"/>
    <w:rsid w:val="007F39FF"/>
    <w:rsid w:val="007F7E75"/>
    <w:rsid w:val="00801170"/>
    <w:rsid w:val="00802AA5"/>
    <w:rsid w:val="00802EFC"/>
    <w:rsid w:val="0080349C"/>
    <w:rsid w:val="00804A3A"/>
    <w:rsid w:val="008110FF"/>
    <w:rsid w:val="00811871"/>
    <w:rsid w:val="00811BBA"/>
    <w:rsid w:val="00815257"/>
    <w:rsid w:val="00817061"/>
    <w:rsid w:val="008210FF"/>
    <w:rsid w:val="00823410"/>
    <w:rsid w:val="00826786"/>
    <w:rsid w:val="0082680D"/>
    <w:rsid w:val="00826BD1"/>
    <w:rsid w:val="00827DC2"/>
    <w:rsid w:val="008304B5"/>
    <w:rsid w:val="00832511"/>
    <w:rsid w:val="00833AB9"/>
    <w:rsid w:val="00833F59"/>
    <w:rsid w:val="00843579"/>
    <w:rsid w:val="0084530F"/>
    <w:rsid w:val="008504F2"/>
    <w:rsid w:val="0085385B"/>
    <w:rsid w:val="00853FDB"/>
    <w:rsid w:val="00854B74"/>
    <w:rsid w:val="00855DBE"/>
    <w:rsid w:val="0085625C"/>
    <w:rsid w:val="00857CFF"/>
    <w:rsid w:val="00862AD1"/>
    <w:rsid w:val="008630F6"/>
    <w:rsid w:val="00864C84"/>
    <w:rsid w:val="0086603A"/>
    <w:rsid w:val="00871B44"/>
    <w:rsid w:val="00875B0A"/>
    <w:rsid w:val="0088100E"/>
    <w:rsid w:val="00882220"/>
    <w:rsid w:val="00884189"/>
    <w:rsid w:val="00885B35"/>
    <w:rsid w:val="00886255"/>
    <w:rsid w:val="00890B49"/>
    <w:rsid w:val="008915AB"/>
    <w:rsid w:val="0089198B"/>
    <w:rsid w:val="00894AF8"/>
    <w:rsid w:val="008975B7"/>
    <w:rsid w:val="008A06DB"/>
    <w:rsid w:val="008A0B34"/>
    <w:rsid w:val="008A107E"/>
    <w:rsid w:val="008A5FB9"/>
    <w:rsid w:val="008A6C71"/>
    <w:rsid w:val="008A73C4"/>
    <w:rsid w:val="008B1FDB"/>
    <w:rsid w:val="008B211E"/>
    <w:rsid w:val="008B62AE"/>
    <w:rsid w:val="008B79C0"/>
    <w:rsid w:val="008C1CA5"/>
    <w:rsid w:val="008C1CE5"/>
    <w:rsid w:val="008C28A0"/>
    <w:rsid w:val="008C54CC"/>
    <w:rsid w:val="008D3E8E"/>
    <w:rsid w:val="008D51B4"/>
    <w:rsid w:val="008D78D0"/>
    <w:rsid w:val="008F0BC3"/>
    <w:rsid w:val="008F1230"/>
    <w:rsid w:val="008F34CB"/>
    <w:rsid w:val="008F5B21"/>
    <w:rsid w:val="00900011"/>
    <w:rsid w:val="009006AE"/>
    <w:rsid w:val="00901E51"/>
    <w:rsid w:val="009022CE"/>
    <w:rsid w:val="0090293F"/>
    <w:rsid w:val="00903E7F"/>
    <w:rsid w:val="0090746D"/>
    <w:rsid w:val="009079C5"/>
    <w:rsid w:val="0091430D"/>
    <w:rsid w:val="0091598F"/>
    <w:rsid w:val="0091607C"/>
    <w:rsid w:val="00917C12"/>
    <w:rsid w:val="00922769"/>
    <w:rsid w:val="00925D9F"/>
    <w:rsid w:val="00930D5A"/>
    <w:rsid w:val="009340CF"/>
    <w:rsid w:val="00934558"/>
    <w:rsid w:val="00935632"/>
    <w:rsid w:val="00936D88"/>
    <w:rsid w:val="00941D6E"/>
    <w:rsid w:val="00942680"/>
    <w:rsid w:val="009426C3"/>
    <w:rsid w:val="00942BC5"/>
    <w:rsid w:val="00942D6A"/>
    <w:rsid w:val="009434FF"/>
    <w:rsid w:val="00944037"/>
    <w:rsid w:val="009444B4"/>
    <w:rsid w:val="00954322"/>
    <w:rsid w:val="00955F93"/>
    <w:rsid w:val="00964AAB"/>
    <w:rsid w:val="00966C59"/>
    <w:rsid w:val="009670B5"/>
    <w:rsid w:val="009715FE"/>
    <w:rsid w:val="00975639"/>
    <w:rsid w:val="009759AB"/>
    <w:rsid w:val="00976597"/>
    <w:rsid w:val="0098320F"/>
    <w:rsid w:val="009833F2"/>
    <w:rsid w:val="00983B40"/>
    <w:rsid w:val="00986AC5"/>
    <w:rsid w:val="00994321"/>
    <w:rsid w:val="0099681F"/>
    <w:rsid w:val="009A1135"/>
    <w:rsid w:val="009A2711"/>
    <w:rsid w:val="009A29AA"/>
    <w:rsid w:val="009A51FD"/>
    <w:rsid w:val="009B11D8"/>
    <w:rsid w:val="009B5045"/>
    <w:rsid w:val="009B655A"/>
    <w:rsid w:val="009B6EDC"/>
    <w:rsid w:val="009B71ED"/>
    <w:rsid w:val="009B7461"/>
    <w:rsid w:val="009B7528"/>
    <w:rsid w:val="009C2D09"/>
    <w:rsid w:val="009C483B"/>
    <w:rsid w:val="009D088E"/>
    <w:rsid w:val="009D2DDC"/>
    <w:rsid w:val="009D3639"/>
    <w:rsid w:val="009D431D"/>
    <w:rsid w:val="009D5251"/>
    <w:rsid w:val="009D6EEA"/>
    <w:rsid w:val="009E156A"/>
    <w:rsid w:val="009E1CD4"/>
    <w:rsid w:val="009E2F91"/>
    <w:rsid w:val="009E5B4A"/>
    <w:rsid w:val="009F308D"/>
    <w:rsid w:val="009F48D6"/>
    <w:rsid w:val="009F5F94"/>
    <w:rsid w:val="00A00466"/>
    <w:rsid w:val="00A0161D"/>
    <w:rsid w:val="00A03E1E"/>
    <w:rsid w:val="00A05965"/>
    <w:rsid w:val="00A060B6"/>
    <w:rsid w:val="00A069FE"/>
    <w:rsid w:val="00A10F3A"/>
    <w:rsid w:val="00A11A9E"/>
    <w:rsid w:val="00A179AF"/>
    <w:rsid w:val="00A22786"/>
    <w:rsid w:val="00A2477C"/>
    <w:rsid w:val="00A26E80"/>
    <w:rsid w:val="00A30B56"/>
    <w:rsid w:val="00A35076"/>
    <w:rsid w:val="00A36369"/>
    <w:rsid w:val="00A36DA4"/>
    <w:rsid w:val="00A43838"/>
    <w:rsid w:val="00A464EA"/>
    <w:rsid w:val="00A46F2A"/>
    <w:rsid w:val="00A511C5"/>
    <w:rsid w:val="00A52768"/>
    <w:rsid w:val="00A55845"/>
    <w:rsid w:val="00A577B6"/>
    <w:rsid w:val="00A62529"/>
    <w:rsid w:val="00A632AB"/>
    <w:rsid w:val="00A66D1C"/>
    <w:rsid w:val="00A72898"/>
    <w:rsid w:val="00A72DA2"/>
    <w:rsid w:val="00A72DD5"/>
    <w:rsid w:val="00A73385"/>
    <w:rsid w:val="00A73AA4"/>
    <w:rsid w:val="00A77B36"/>
    <w:rsid w:val="00A80792"/>
    <w:rsid w:val="00A80795"/>
    <w:rsid w:val="00A81536"/>
    <w:rsid w:val="00A858CA"/>
    <w:rsid w:val="00A87170"/>
    <w:rsid w:val="00A87EEE"/>
    <w:rsid w:val="00A925D8"/>
    <w:rsid w:val="00A960F4"/>
    <w:rsid w:val="00A9670D"/>
    <w:rsid w:val="00AA16C9"/>
    <w:rsid w:val="00AA3C63"/>
    <w:rsid w:val="00AB3251"/>
    <w:rsid w:val="00AB4D67"/>
    <w:rsid w:val="00AC4F53"/>
    <w:rsid w:val="00AC63B4"/>
    <w:rsid w:val="00AC6B65"/>
    <w:rsid w:val="00AC6D9F"/>
    <w:rsid w:val="00AC6E82"/>
    <w:rsid w:val="00AC78F2"/>
    <w:rsid w:val="00AD0DE7"/>
    <w:rsid w:val="00AD138D"/>
    <w:rsid w:val="00AD1518"/>
    <w:rsid w:val="00AD1717"/>
    <w:rsid w:val="00AD1A63"/>
    <w:rsid w:val="00AD20E5"/>
    <w:rsid w:val="00AD29D1"/>
    <w:rsid w:val="00AD29E0"/>
    <w:rsid w:val="00AD41E2"/>
    <w:rsid w:val="00AD480F"/>
    <w:rsid w:val="00AD5B91"/>
    <w:rsid w:val="00AD7C8C"/>
    <w:rsid w:val="00AE1C29"/>
    <w:rsid w:val="00AE1F94"/>
    <w:rsid w:val="00AE2268"/>
    <w:rsid w:val="00AE23AD"/>
    <w:rsid w:val="00AE2E90"/>
    <w:rsid w:val="00AE2FC6"/>
    <w:rsid w:val="00AE4286"/>
    <w:rsid w:val="00AF0785"/>
    <w:rsid w:val="00AF07F1"/>
    <w:rsid w:val="00AF17D1"/>
    <w:rsid w:val="00AF1939"/>
    <w:rsid w:val="00AF381F"/>
    <w:rsid w:val="00AF42E5"/>
    <w:rsid w:val="00AF7F59"/>
    <w:rsid w:val="00B0028A"/>
    <w:rsid w:val="00B009D3"/>
    <w:rsid w:val="00B02AEF"/>
    <w:rsid w:val="00B05B63"/>
    <w:rsid w:val="00B1030C"/>
    <w:rsid w:val="00B16B26"/>
    <w:rsid w:val="00B1740C"/>
    <w:rsid w:val="00B24CA6"/>
    <w:rsid w:val="00B251C2"/>
    <w:rsid w:val="00B25424"/>
    <w:rsid w:val="00B26677"/>
    <w:rsid w:val="00B318CB"/>
    <w:rsid w:val="00B3228E"/>
    <w:rsid w:val="00B35EB3"/>
    <w:rsid w:val="00B37E6C"/>
    <w:rsid w:val="00B41805"/>
    <w:rsid w:val="00B440DC"/>
    <w:rsid w:val="00B503B6"/>
    <w:rsid w:val="00B50888"/>
    <w:rsid w:val="00B5232B"/>
    <w:rsid w:val="00B5298F"/>
    <w:rsid w:val="00B5378F"/>
    <w:rsid w:val="00B56825"/>
    <w:rsid w:val="00B63E6A"/>
    <w:rsid w:val="00B6592A"/>
    <w:rsid w:val="00B7251E"/>
    <w:rsid w:val="00B73712"/>
    <w:rsid w:val="00B779A9"/>
    <w:rsid w:val="00B77B32"/>
    <w:rsid w:val="00B8053D"/>
    <w:rsid w:val="00B867E8"/>
    <w:rsid w:val="00B86B38"/>
    <w:rsid w:val="00B86CCC"/>
    <w:rsid w:val="00B86E06"/>
    <w:rsid w:val="00B9432D"/>
    <w:rsid w:val="00B95036"/>
    <w:rsid w:val="00BA041C"/>
    <w:rsid w:val="00BA4A29"/>
    <w:rsid w:val="00BA4DDC"/>
    <w:rsid w:val="00BA603A"/>
    <w:rsid w:val="00BB13E5"/>
    <w:rsid w:val="00BB21C4"/>
    <w:rsid w:val="00BB3245"/>
    <w:rsid w:val="00BB3B8F"/>
    <w:rsid w:val="00BC0883"/>
    <w:rsid w:val="00BC1338"/>
    <w:rsid w:val="00BC1F8D"/>
    <w:rsid w:val="00BC2BD6"/>
    <w:rsid w:val="00BC6B3F"/>
    <w:rsid w:val="00BC750E"/>
    <w:rsid w:val="00BD1239"/>
    <w:rsid w:val="00BD2215"/>
    <w:rsid w:val="00BD3FE1"/>
    <w:rsid w:val="00BD4390"/>
    <w:rsid w:val="00BD750F"/>
    <w:rsid w:val="00BE1AC2"/>
    <w:rsid w:val="00BE22B3"/>
    <w:rsid w:val="00BE263F"/>
    <w:rsid w:val="00BE48E1"/>
    <w:rsid w:val="00BE4E3E"/>
    <w:rsid w:val="00BE66B9"/>
    <w:rsid w:val="00BF0010"/>
    <w:rsid w:val="00BF1FD1"/>
    <w:rsid w:val="00BF2571"/>
    <w:rsid w:val="00C00385"/>
    <w:rsid w:val="00C07E4B"/>
    <w:rsid w:val="00C07EEB"/>
    <w:rsid w:val="00C10AB0"/>
    <w:rsid w:val="00C10D8D"/>
    <w:rsid w:val="00C155ED"/>
    <w:rsid w:val="00C16604"/>
    <w:rsid w:val="00C2304A"/>
    <w:rsid w:val="00C23B84"/>
    <w:rsid w:val="00C24BC6"/>
    <w:rsid w:val="00C309DA"/>
    <w:rsid w:val="00C40C91"/>
    <w:rsid w:val="00C42457"/>
    <w:rsid w:val="00C4577A"/>
    <w:rsid w:val="00C45FDA"/>
    <w:rsid w:val="00C46372"/>
    <w:rsid w:val="00C46FE3"/>
    <w:rsid w:val="00C47C38"/>
    <w:rsid w:val="00C50024"/>
    <w:rsid w:val="00C57156"/>
    <w:rsid w:val="00C62472"/>
    <w:rsid w:val="00C63060"/>
    <w:rsid w:val="00C6473C"/>
    <w:rsid w:val="00C707B2"/>
    <w:rsid w:val="00C725C4"/>
    <w:rsid w:val="00C72B55"/>
    <w:rsid w:val="00C730CD"/>
    <w:rsid w:val="00C747A6"/>
    <w:rsid w:val="00C74B50"/>
    <w:rsid w:val="00C7597A"/>
    <w:rsid w:val="00C82B62"/>
    <w:rsid w:val="00C841C9"/>
    <w:rsid w:val="00C85722"/>
    <w:rsid w:val="00C859A7"/>
    <w:rsid w:val="00C866D4"/>
    <w:rsid w:val="00C9017B"/>
    <w:rsid w:val="00C90D6D"/>
    <w:rsid w:val="00C94E19"/>
    <w:rsid w:val="00C96434"/>
    <w:rsid w:val="00CA0AD5"/>
    <w:rsid w:val="00CA68BF"/>
    <w:rsid w:val="00CA77D9"/>
    <w:rsid w:val="00CA7E2F"/>
    <w:rsid w:val="00CB0A69"/>
    <w:rsid w:val="00CB37D7"/>
    <w:rsid w:val="00CC023C"/>
    <w:rsid w:val="00CC0441"/>
    <w:rsid w:val="00CC04D5"/>
    <w:rsid w:val="00CC0CB2"/>
    <w:rsid w:val="00CC2CB8"/>
    <w:rsid w:val="00CC374E"/>
    <w:rsid w:val="00CC713E"/>
    <w:rsid w:val="00CD7FE8"/>
    <w:rsid w:val="00CE3C55"/>
    <w:rsid w:val="00CE4141"/>
    <w:rsid w:val="00CE430C"/>
    <w:rsid w:val="00CE4340"/>
    <w:rsid w:val="00CE5439"/>
    <w:rsid w:val="00CE7177"/>
    <w:rsid w:val="00CF0BFB"/>
    <w:rsid w:val="00CF2DD5"/>
    <w:rsid w:val="00CF5461"/>
    <w:rsid w:val="00D01BAC"/>
    <w:rsid w:val="00D02694"/>
    <w:rsid w:val="00D03037"/>
    <w:rsid w:val="00D120B9"/>
    <w:rsid w:val="00D15ADE"/>
    <w:rsid w:val="00D170E1"/>
    <w:rsid w:val="00D2062B"/>
    <w:rsid w:val="00D20CD7"/>
    <w:rsid w:val="00D212B8"/>
    <w:rsid w:val="00D21941"/>
    <w:rsid w:val="00D21D37"/>
    <w:rsid w:val="00D256E2"/>
    <w:rsid w:val="00D25798"/>
    <w:rsid w:val="00D27761"/>
    <w:rsid w:val="00D32721"/>
    <w:rsid w:val="00D408DA"/>
    <w:rsid w:val="00D429D9"/>
    <w:rsid w:val="00D43CEB"/>
    <w:rsid w:val="00D467D9"/>
    <w:rsid w:val="00D46D99"/>
    <w:rsid w:val="00D50267"/>
    <w:rsid w:val="00D522BC"/>
    <w:rsid w:val="00D532AB"/>
    <w:rsid w:val="00D53A27"/>
    <w:rsid w:val="00D5425C"/>
    <w:rsid w:val="00D57F18"/>
    <w:rsid w:val="00D622A5"/>
    <w:rsid w:val="00D63110"/>
    <w:rsid w:val="00D64479"/>
    <w:rsid w:val="00D64FAD"/>
    <w:rsid w:val="00D651E9"/>
    <w:rsid w:val="00D678BB"/>
    <w:rsid w:val="00D7091D"/>
    <w:rsid w:val="00D73B39"/>
    <w:rsid w:val="00D73B8C"/>
    <w:rsid w:val="00D758E3"/>
    <w:rsid w:val="00D810A4"/>
    <w:rsid w:val="00D81D38"/>
    <w:rsid w:val="00D8311F"/>
    <w:rsid w:val="00D85C02"/>
    <w:rsid w:val="00D85D88"/>
    <w:rsid w:val="00D91BD0"/>
    <w:rsid w:val="00D92091"/>
    <w:rsid w:val="00D92A60"/>
    <w:rsid w:val="00D92D91"/>
    <w:rsid w:val="00D9346E"/>
    <w:rsid w:val="00D94C02"/>
    <w:rsid w:val="00DA18F0"/>
    <w:rsid w:val="00DA2874"/>
    <w:rsid w:val="00DA5E59"/>
    <w:rsid w:val="00DB103C"/>
    <w:rsid w:val="00DB2C5C"/>
    <w:rsid w:val="00DB52ED"/>
    <w:rsid w:val="00DB5CDA"/>
    <w:rsid w:val="00DB69AF"/>
    <w:rsid w:val="00DC212C"/>
    <w:rsid w:val="00DC2A02"/>
    <w:rsid w:val="00DC2D85"/>
    <w:rsid w:val="00DC4F45"/>
    <w:rsid w:val="00DC55C4"/>
    <w:rsid w:val="00DD05B8"/>
    <w:rsid w:val="00DD1F00"/>
    <w:rsid w:val="00DD5D1D"/>
    <w:rsid w:val="00DD61A1"/>
    <w:rsid w:val="00DE356B"/>
    <w:rsid w:val="00DE68C2"/>
    <w:rsid w:val="00DE7FB5"/>
    <w:rsid w:val="00DF06C0"/>
    <w:rsid w:val="00DF384C"/>
    <w:rsid w:val="00DF58A1"/>
    <w:rsid w:val="00DF6571"/>
    <w:rsid w:val="00E01ED7"/>
    <w:rsid w:val="00E04F58"/>
    <w:rsid w:val="00E155CC"/>
    <w:rsid w:val="00E157A9"/>
    <w:rsid w:val="00E21574"/>
    <w:rsid w:val="00E21D6D"/>
    <w:rsid w:val="00E21E85"/>
    <w:rsid w:val="00E23234"/>
    <w:rsid w:val="00E24DAB"/>
    <w:rsid w:val="00E3431E"/>
    <w:rsid w:val="00E35B97"/>
    <w:rsid w:val="00E35CF2"/>
    <w:rsid w:val="00E36D20"/>
    <w:rsid w:val="00E4001C"/>
    <w:rsid w:val="00E44E8C"/>
    <w:rsid w:val="00E46A13"/>
    <w:rsid w:val="00E47F95"/>
    <w:rsid w:val="00E50030"/>
    <w:rsid w:val="00E52C75"/>
    <w:rsid w:val="00E541C3"/>
    <w:rsid w:val="00E559E9"/>
    <w:rsid w:val="00E55B07"/>
    <w:rsid w:val="00E60877"/>
    <w:rsid w:val="00E62B04"/>
    <w:rsid w:val="00E63C8C"/>
    <w:rsid w:val="00E6614B"/>
    <w:rsid w:val="00E666A1"/>
    <w:rsid w:val="00E679DB"/>
    <w:rsid w:val="00E73FB6"/>
    <w:rsid w:val="00E74B84"/>
    <w:rsid w:val="00E82B9C"/>
    <w:rsid w:val="00E83FAA"/>
    <w:rsid w:val="00E86ACB"/>
    <w:rsid w:val="00E919D7"/>
    <w:rsid w:val="00E92A0B"/>
    <w:rsid w:val="00E93CE3"/>
    <w:rsid w:val="00E95039"/>
    <w:rsid w:val="00E964DB"/>
    <w:rsid w:val="00E96C39"/>
    <w:rsid w:val="00EA4A40"/>
    <w:rsid w:val="00EA5DEE"/>
    <w:rsid w:val="00EA74DA"/>
    <w:rsid w:val="00EB105F"/>
    <w:rsid w:val="00EB1AE6"/>
    <w:rsid w:val="00EB1C50"/>
    <w:rsid w:val="00EB3441"/>
    <w:rsid w:val="00EB49F5"/>
    <w:rsid w:val="00EB5071"/>
    <w:rsid w:val="00EB69A3"/>
    <w:rsid w:val="00EB70B1"/>
    <w:rsid w:val="00EC133E"/>
    <w:rsid w:val="00EC27C0"/>
    <w:rsid w:val="00EC4F30"/>
    <w:rsid w:val="00EC52EF"/>
    <w:rsid w:val="00EC6616"/>
    <w:rsid w:val="00EC6DC4"/>
    <w:rsid w:val="00ED066C"/>
    <w:rsid w:val="00EE0149"/>
    <w:rsid w:val="00EE0721"/>
    <w:rsid w:val="00EE5D84"/>
    <w:rsid w:val="00EE70C7"/>
    <w:rsid w:val="00EF36AC"/>
    <w:rsid w:val="00EF75A1"/>
    <w:rsid w:val="00F012BE"/>
    <w:rsid w:val="00F01420"/>
    <w:rsid w:val="00F045D2"/>
    <w:rsid w:val="00F04CBA"/>
    <w:rsid w:val="00F054B9"/>
    <w:rsid w:val="00F05843"/>
    <w:rsid w:val="00F125BF"/>
    <w:rsid w:val="00F14002"/>
    <w:rsid w:val="00F1624F"/>
    <w:rsid w:val="00F16CE7"/>
    <w:rsid w:val="00F17B99"/>
    <w:rsid w:val="00F2086C"/>
    <w:rsid w:val="00F20C20"/>
    <w:rsid w:val="00F20DD3"/>
    <w:rsid w:val="00F211DC"/>
    <w:rsid w:val="00F22DE9"/>
    <w:rsid w:val="00F2358E"/>
    <w:rsid w:val="00F2441B"/>
    <w:rsid w:val="00F26542"/>
    <w:rsid w:val="00F270E5"/>
    <w:rsid w:val="00F311B6"/>
    <w:rsid w:val="00F317D5"/>
    <w:rsid w:val="00F33F9E"/>
    <w:rsid w:val="00F343A8"/>
    <w:rsid w:val="00F3472F"/>
    <w:rsid w:val="00F36473"/>
    <w:rsid w:val="00F369C4"/>
    <w:rsid w:val="00F37B40"/>
    <w:rsid w:val="00F37E43"/>
    <w:rsid w:val="00F42716"/>
    <w:rsid w:val="00F4385B"/>
    <w:rsid w:val="00F43A75"/>
    <w:rsid w:val="00F45EB2"/>
    <w:rsid w:val="00F51816"/>
    <w:rsid w:val="00F5577F"/>
    <w:rsid w:val="00F56697"/>
    <w:rsid w:val="00F60325"/>
    <w:rsid w:val="00F60831"/>
    <w:rsid w:val="00F62C78"/>
    <w:rsid w:val="00F6443D"/>
    <w:rsid w:val="00F66038"/>
    <w:rsid w:val="00F76561"/>
    <w:rsid w:val="00F81310"/>
    <w:rsid w:val="00F82110"/>
    <w:rsid w:val="00F82A62"/>
    <w:rsid w:val="00F82E9C"/>
    <w:rsid w:val="00F83586"/>
    <w:rsid w:val="00F8640A"/>
    <w:rsid w:val="00F867ED"/>
    <w:rsid w:val="00F86E79"/>
    <w:rsid w:val="00F90079"/>
    <w:rsid w:val="00F95A29"/>
    <w:rsid w:val="00F96734"/>
    <w:rsid w:val="00F96889"/>
    <w:rsid w:val="00F9772E"/>
    <w:rsid w:val="00F97CA9"/>
    <w:rsid w:val="00FA0545"/>
    <w:rsid w:val="00FA19AA"/>
    <w:rsid w:val="00FA1F01"/>
    <w:rsid w:val="00FA457E"/>
    <w:rsid w:val="00FA5F72"/>
    <w:rsid w:val="00FA68E0"/>
    <w:rsid w:val="00FB22A2"/>
    <w:rsid w:val="00FB2ACD"/>
    <w:rsid w:val="00FB2ADD"/>
    <w:rsid w:val="00FB4A37"/>
    <w:rsid w:val="00FB54D5"/>
    <w:rsid w:val="00FC0751"/>
    <w:rsid w:val="00FC149E"/>
    <w:rsid w:val="00FC1FCE"/>
    <w:rsid w:val="00FC22C0"/>
    <w:rsid w:val="00FC4232"/>
    <w:rsid w:val="00FC5916"/>
    <w:rsid w:val="00FC5E4B"/>
    <w:rsid w:val="00FC7B21"/>
    <w:rsid w:val="00FD3E54"/>
    <w:rsid w:val="00FD4C61"/>
    <w:rsid w:val="00FD5535"/>
    <w:rsid w:val="00FD56F4"/>
    <w:rsid w:val="00FD6CE5"/>
    <w:rsid w:val="00FE1296"/>
    <w:rsid w:val="00FE4CC1"/>
    <w:rsid w:val="00FE5302"/>
    <w:rsid w:val="00FE6373"/>
    <w:rsid w:val="00FE64F6"/>
    <w:rsid w:val="00FE7DF2"/>
    <w:rsid w:val="00FF0E34"/>
    <w:rsid w:val="00FF2D7D"/>
    <w:rsid w:val="00FF481C"/>
    <w:rsid w:val="00FF5C00"/>
    <w:rsid w:val="00FF6536"/>
    <w:rsid w:val="00FF76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CAC2C"/>
  <w15:docId w15:val="{2907D676-51CB-4B35-9378-6C82FF1A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0877"/>
    <w:rPr>
      <w:sz w:val="24"/>
      <w:szCs w:val="24"/>
      <w:lang w:val="en-GB"/>
    </w:rPr>
  </w:style>
  <w:style w:type="paragraph" w:styleId="Heading1">
    <w:name w:val="heading 1"/>
    <w:basedOn w:val="Normal"/>
    <w:next w:val="Normal"/>
    <w:qFormat/>
    <w:rsid w:val="00AE4286"/>
    <w:pPr>
      <w:keepNext/>
      <w:jc w:val="center"/>
      <w:outlineLvl w:val="0"/>
    </w:pPr>
    <w:rPr>
      <w:rFonts w:ascii="Arial" w:hAnsi="Arial" w:cs="Arial"/>
      <w:sz w:val="48"/>
      <w:szCs w:val="72"/>
      <w:lang w:val="en-US"/>
    </w:rPr>
  </w:style>
  <w:style w:type="paragraph" w:styleId="Heading2">
    <w:name w:val="heading 2"/>
    <w:basedOn w:val="Normal"/>
    <w:next w:val="Normal"/>
    <w:qFormat/>
    <w:rsid w:val="00AE4286"/>
    <w:pPr>
      <w:keepNext/>
      <w:outlineLvl w:val="1"/>
    </w:pPr>
    <w:rPr>
      <w:b/>
      <w:bCs/>
      <w:lang w:val="en-US"/>
    </w:rPr>
  </w:style>
  <w:style w:type="paragraph" w:styleId="Heading3">
    <w:name w:val="heading 3"/>
    <w:basedOn w:val="Normal"/>
    <w:next w:val="Normal"/>
    <w:qFormat/>
    <w:rsid w:val="00AE4286"/>
    <w:pPr>
      <w:keepNext/>
      <w:outlineLvl w:val="2"/>
    </w:pPr>
    <w:rPr>
      <w:rFonts w:ascii="Arial" w:hAnsi="Arial" w:cs="Arial"/>
      <w:b/>
      <w:bCs/>
      <w:sz w:val="20"/>
      <w:lang w:val="en-US"/>
    </w:rPr>
  </w:style>
  <w:style w:type="paragraph" w:styleId="Heading4">
    <w:name w:val="heading 4"/>
    <w:basedOn w:val="Normal"/>
    <w:next w:val="Normal"/>
    <w:qFormat/>
    <w:rsid w:val="00AE4286"/>
    <w:pPr>
      <w:keepNext/>
      <w:jc w:val="both"/>
      <w:outlineLvl w:val="3"/>
    </w:pPr>
    <w:rPr>
      <w:rFonts w:ascii="Arial" w:hAnsi="Arial" w:cs="Arial"/>
      <w:b/>
      <w:bCs/>
      <w:sz w:val="20"/>
      <w:lang w:val="en-US"/>
    </w:rPr>
  </w:style>
  <w:style w:type="paragraph" w:styleId="Heading5">
    <w:name w:val="heading 5"/>
    <w:basedOn w:val="Normal"/>
    <w:next w:val="Normal"/>
    <w:qFormat/>
    <w:rsid w:val="00AE4286"/>
    <w:pPr>
      <w:keepNext/>
      <w:ind w:left="-720" w:right="-180"/>
      <w:outlineLvl w:val="4"/>
    </w:pPr>
    <w:rPr>
      <w:rFonts w:ascii="Arial" w:hAnsi="Arial" w:cs="Arial"/>
      <w:b/>
      <w:i/>
      <w:iCs/>
      <w:sz w:val="20"/>
    </w:rPr>
  </w:style>
  <w:style w:type="paragraph" w:styleId="Heading6">
    <w:name w:val="heading 6"/>
    <w:basedOn w:val="Normal"/>
    <w:next w:val="Normal"/>
    <w:qFormat/>
    <w:rsid w:val="00AE4286"/>
    <w:pPr>
      <w:keepNext/>
      <w:ind w:left="-720" w:right="-180"/>
      <w:outlineLvl w:val="5"/>
    </w:pPr>
    <w:rPr>
      <w:rFonts w:ascii="Arial" w:hAnsi="Arial" w:cs="Arial"/>
      <w:b/>
      <w:sz w:val="20"/>
    </w:rPr>
  </w:style>
  <w:style w:type="paragraph" w:styleId="Heading7">
    <w:name w:val="heading 7"/>
    <w:basedOn w:val="Normal"/>
    <w:next w:val="Normal"/>
    <w:qFormat/>
    <w:rsid w:val="00AE4286"/>
    <w:pPr>
      <w:keepNext/>
      <w:ind w:left="-720" w:right="-180"/>
      <w:jc w:val="both"/>
      <w:outlineLvl w:val="6"/>
    </w:pPr>
    <w:rPr>
      <w:rFonts w:ascii="Arial" w:hAnsi="Arial" w:cs="Arial"/>
      <w:b/>
      <w:i/>
      <w:iCs/>
      <w:sz w:val="20"/>
    </w:rPr>
  </w:style>
  <w:style w:type="paragraph" w:styleId="Heading8">
    <w:name w:val="heading 8"/>
    <w:basedOn w:val="Normal"/>
    <w:next w:val="Normal"/>
    <w:qFormat/>
    <w:rsid w:val="00AE4286"/>
    <w:pPr>
      <w:keepNext/>
      <w:ind w:left="-720" w:right="-180"/>
      <w:jc w:val="both"/>
      <w:outlineLvl w:val="7"/>
    </w:pPr>
    <w:rPr>
      <w:rFonts w:ascii="Arial" w:hAnsi="Arial" w:cs="Arial"/>
      <w:b/>
      <w:bCs/>
      <w:sz w:val="20"/>
    </w:rPr>
  </w:style>
  <w:style w:type="paragraph" w:styleId="Heading9">
    <w:name w:val="heading 9"/>
    <w:basedOn w:val="Normal"/>
    <w:next w:val="Normal"/>
    <w:qFormat/>
    <w:rsid w:val="00AE4286"/>
    <w:pPr>
      <w:keepNext/>
      <w:widowControl w:val="0"/>
      <w:ind w:left="-720"/>
      <w:outlineLvl w:val="8"/>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AE4286"/>
    <w:pPr>
      <w:widowControl w:val="0"/>
      <w:spacing w:before="120"/>
      <w:jc w:val="both"/>
    </w:pPr>
    <w:rPr>
      <w:rFonts w:ascii="Arial Narrow" w:hAnsi="Arial Narrow"/>
      <w:snapToGrid w:val="0"/>
      <w:sz w:val="20"/>
      <w:szCs w:val="20"/>
      <w:lang w:val="en-US"/>
    </w:rPr>
  </w:style>
  <w:style w:type="paragraph" w:styleId="BodyText">
    <w:name w:val="Body Text"/>
    <w:basedOn w:val="Normal"/>
    <w:semiHidden/>
    <w:rsid w:val="00AE4286"/>
    <w:rPr>
      <w:rFonts w:ascii="Arial" w:hAnsi="Arial" w:cs="Arial"/>
      <w:sz w:val="20"/>
      <w:lang w:val="en-US"/>
    </w:rPr>
  </w:style>
  <w:style w:type="paragraph" w:styleId="Footer">
    <w:name w:val="footer"/>
    <w:basedOn w:val="Normal"/>
    <w:semiHidden/>
    <w:rsid w:val="00AE4286"/>
    <w:pPr>
      <w:tabs>
        <w:tab w:val="center" w:pos="4153"/>
        <w:tab w:val="right" w:pos="8306"/>
      </w:tabs>
    </w:pPr>
  </w:style>
  <w:style w:type="character" w:styleId="PageNumber">
    <w:name w:val="page number"/>
    <w:basedOn w:val="DefaultParagraphFont"/>
    <w:semiHidden/>
    <w:rsid w:val="00AE4286"/>
  </w:style>
  <w:style w:type="paragraph" w:styleId="Header">
    <w:name w:val="header"/>
    <w:basedOn w:val="Normal"/>
    <w:rsid w:val="00AE4286"/>
    <w:pPr>
      <w:tabs>
        <w:tab w:val="center" w:pos="4153"/>
        <w:tab w:val="right" w:pos="8306"/>
      </w:tabs>
    </w:pPr>
  </w:style>
  <w:style w:type="paragraph" w:styleId="BlockText">
    <w:name w:val="Block Text"/>
    <w:basedOn w:val="Normal"/>
    <w:semiHidden/>
    <w:rsid w:val="00AE4286"/>
    <w:pPr>
      <w:ind w:left="-720" w:right="-180"/>
      <w:jc w:val="both"/>
    </w:pPr>
    <w:rPr>
      <w:rFonts w:ascii="Arial" w:hAnsi="Arial" w:cs="Arial"/>
      <w:sz w:val="20"/>
    </w:rPr>
  </w:style>
  <w:style w:type="paragraph" w:customStyle="1" w:styleId="TekstInvoer">
    <w:name w:val="TekstInvoer"/>
    <w:basedOn w:val="Normal"/>
    <w:rsid w:val="00AE4286"/>
    <w:pPr>
      <w:tabs>
        <w:tab w:val="left" w:pos="284"/>
      </w:tabs>
      <w:overflowPunct w:val="0"/>
      <w:autoSpaceDE w:val="0"/>
      <w:autoSpaceDN w:val="0"/>
      <w:adjustRightInd w:val="0"/>
      <w:ind w:left="360"/>
    </w:pPr>
    <w:rPr>
      <w:rFonts w:ascii="CG Times" w:eastAsia="Arial Unicode MS" w:hAnsi="CG Times" w:cs="Arial"/>
      <w:snapToGrid w:val="0"/>
      <w:sz w:val="20"/>
      <w:szCs w:val="20"/>
      <w:lang w:val="en-US"/>
    </w:rPr>
  </w:style>
  <w:style w:type="paragraph" w:customStyle="1" w:styleId="Kop">
    <w:name w:val="Kop"/>
    <w:basedOn w:val="Normal"/>
    <w:rsid w:val="00AE4286"/>
    <w:pPr>
      <w:overflowPunct w:val="0"/>
      <w:autoSpaceDE w:val="0"/>
      <w:autoSpaceDN w:val="0"/>
      <w:adjustRightInd w:val="0"/>
      <w:ind w:left="360"/>
    </w:pPr>
    <w:rPr>
      <w:rFonts w:ascii="CG Times" w:eastAsia="Arial Unicode MS" w:hAnsi="CG Times" w:cs="Arial"/>
      <w:b/>
      <w:snapToGrid w:val="0"/>
      <w:sz w:val="20"/>
      <w:szCs w:val="20"/>
      <w:lang w:val="en-US"/>
    </w:rPr>
  </w:style>
  <w:style w:type="paragraph" w:styleId="BodyTextIndent2">
    <w:name w:val="Body Text Indent 2"/>
    <w:basedOn w:val="Normal"/>
    <w:semiHidden/>
    <w:rsid w:val="00AE4286"/>
    <w:pPr>
      <w:ind w:left="53"/>
    </w:pPr>
    <w:rPr>
      <w:rFonts w:ascii="Arial" w:eastAsia="Arial Unicode MS" w:hAnsi="Arial" w:cs="Arial"/>
      <w:snapToGrid w:val="0"/>
      <w:sz w:val="20"/>
      <w:lang w:val="en-US"/>
    </w:rPr>
  </w:style>
  <w:style w:type="paragraph" w:styleId="HTMLPreformatted">
    <w:name w:val="HTML Preformatted"/>
    <w:basedOn w:val="Normal"/>
    <w:link w:val="HTMLPreformattedChar"/>
    <w:rsid w:val="00AE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paragraph" w:styleId="NormalWeb">
    <w:name w:val="Normal (Web)"/>
    <w:basedOn w:val="Normal"/>
    <w:semiHidden/>
    <w:rsid w:val="00AE4286"/>
    <w:pPr>
      <w:spacing w:before="100" w:beforeAutospacing="1" w:after="100" w:afterAutospacing="1"/>
    </w:pPr>
    <w:rPr>
      <w:lang w:val="en-US"/>
    </w:rPr>
  </w:style>
  <w:style w:type="character" w:styleId="Strong">
    <w:name w:val="Strong"/>
    <w:uiPriority w:val="22"/>
    <w:qFormat/>
    <w:rsid w:val="00AE4286"/>
    <w:rPr>
      <w:b/>
      <w:bCs/>
    </w:rPr>
  </w:style>
  <w:style w:type="character" w:styleId="Hyperlink">
    <w:name w:val="Hyperlink"/>
    <w:rsid w:val="00AE4286"/>
    <w:rPr>
      <w:color w:val="0000FF"/>
      <w:u w:val="single"/>
    </w:rPr>
  </w:style>
  <w:style w:type="character" w:styleId="FollowedHyperlink">
    <w:name w:val="FollowedHyperlink"/>
    <w:semiHidden/>
    <w:rsid w:val="00AE4286"/>
    <w:rPr>
      <w:color w:val="800080"/>
      <w:u w:val="single"/>
    </w:rPr>
  </w:style>
  <w:style w:type="paragraph" w:styleId="BodyText2">
    <w:name w:val="Body Text 2"/>
    <w:basedOn w:val="Normal"/>
    <w:semiHidden/>
    <w:rsid w:val="00AE4286"/>
    <w:pPr>
      <w:tabs>
        <w:tab w:val="left" w:pos="360"/>
        <w:tab w:val="left" w:pos="720"/>
        <w:tab w:val="left" w:pos="1080"/>
        <w:tab w:val="left" w:pos="1440"/>
      </w:tabs>
      <w:spacing w:line="240" w:lineRule="atLeast"/>
    </w:pPr>
    <w:rPr>
      <w:b/>
      <w:bCs/>
      <w:color w:val="000000"/>
    </w:rPr>
  </w:style>
  <w:style w:type="paragraph" w:customStyle="1" w:styleId="s1">
    <w:name w:val="s1"/>
    <w:basedOn w:val="Normal"/>
    <w:rsid w:val="00AE4286"/>
    <w:pPr>
      <w:tabs>
        <w:tab w:val="num" w:pos="0"/>
        <w:tab w:val="num" w:pos="720"/>
      </w:tabs>
      <w:ind w:left="340" w:hanging="340"/>
    </w:pPr>
    <w:rPr>
      <w:rFonts w:ascii="Times" w:eastAsia="Batang" w:hAnsi="Times"/>
      <w:sz w:val="20"/>
      <w:szCs w:val="20"/>
      <w:lang w:val="en-US" w:eastAsia="ko-KR"/>
    </w:rPr>
  </w:style>
  <w:style w:type="paragraph" w:styleId="BodyText3">
    <w:name w:val="Body Text 3"/>
    <w:basedOn w:val="Normal"/>
    <w:semiHidden/>
    <w:rsid w:val="00AE4286"/>
    <w:pPr>
      <w:tabs>
        <w:tab w:val="left" w:pos="360"/>
        <w:tab w:val="left" w:pos="720"/>
        <w:tab w:val="left" w:pos="1080"/>
        <w:tab w:val="left" w:pos="1440"/>
        <w:tab w:val="right" w:pos="9360"/>
      </w:tabs>
      <w:jc w:val="both"/>
    </w:pPr>
    <w:rPr>
      <w:rFonts w:ascii="Arial" w:hAnsi="Arial" w:cs="Arial"/>
      <w:sz w:val="20"/>
      <w:szCs w:val="20"/>
      <w:lang w:val="en-US"/>
    </w:rPr>
  </w:style>
  <w:style w:type="paragraph" w:styleId="BodyTextIndent3">
    <w:name w:val="Body Text Indent 3"/>
    <w:basedOn w:val="Normal"/>
    <w:semiHidden/>
    <w:rsid w:val="00AE4286"/>
    <w:pPr>
      <w:tabs>
        <w:tab w:val="left" w:pos="360"/>
        <w:tab w:val="left" w:pos="720"/>
        <w:tab w:val="left" w:pos="1080"/>
        <w:tab w:val="left" w:pos="1440"/>
      </w:tabs>
      <w:spacing w:line="240" w:lineRule="atLeast"/>
      <w:ind w:left="180" w:hanging="180"/>
    </w:pPr>
    <w:rPr>
      <w:rFonts w:ascii="Palatino" w:hAnsi="Palatino"/>
      <w:color w:val="000000"/>
      <w:lang w:val="en-US"/>
    </w:rPr>
  </w:style>
  <w:style w:type="paragraph" w:styleId="ListParagraph">
    <w:name w:val="List Paragraph"/>
    <w:basedOn w:val="Normal"/>
    <w:link w:val="ListParagraphChar"/>
    <w:uiPriority w:val="34"/>
    <w:qFormat/>
    <w:rsid w:val="00677CB4"/>
    <w:pPr>
      <w:spacing w:after="200"/>
      <w:ind w:left="720"/>
      <w:contextualSpacing/>
    </w:pPr>
    <w:rPr>
      <w:rFonts w:ascii="Calibri" w:eastAsia="Calibri" w:hAnsi="Calibri"/>
      <w:sz w:val="22"/>
      <w:szCs w:val="22"/>
    </w:rPr>
  </w:style>
  <w:style w:type="paragraph" w:styleId="NoSpacing">
    <w:name w:val="No Spacing"/>
    <w:uiPriority w:val="1"/>
    <w:qFormat/>
    <w:rsid w:val="003F722F"/>
    <w:rPr>
      <w:rFonts w:ascii="Calibri" w:eastAsia="Calibri" w:hAnsi="Calibri"/>
      <w:sz w:val="22"/>
      <w:szCs w:val="22"/>
    </w:rPr>
  </w:style>
  <w:style w:type="paragraph" w:customStyle="1" w:styleId="H4">
    <w:name w:val="H4"/>
    <w:basedOn w:val="Normal"/>
    <w:next w:val="Normal"/>
    <w:rsid w:val="00B0028A"/>
    <w:pPr>
      <w:keepNext/>
      <w:suppressAutoHyphens/>
      <w:spacing w:before="100" w:after="100"/>
    </w:pPr>
    <w:rPr>
      <w:b/>
      <w:szCs w:val="20"/>
      <w:lang w:val="en-US" w:eastAsia="ar-SA"/>
    </w:rPr>
  </w:style>
  <w:style w:type="character" w:customStyle="1" w:styleId="HTMLPreformattedChar">
    <w:name w:val="HTML Preformatted Char"/>
    <w:link w:val="HTMLPreformatted"/>
    <w:rsid w:val="00B0028A"/>
    <w:rPr>
      <w:rFonts w:ascii="Arial Unicode MS" w:eastAsia="Arial Unicode MS" w:hAnsi="Arial Unicode MS" w:cs="Arial Unicode MS"/>
      <w:lang w:val="en-GB" w:eastAsia="en-US"/>
    </w:rPr>
  </w:style>
  <w:style w:type="character" w:styleId="HTMLCite">
    <w:name w:val="HTML Cite"/>
    <w:uiPriority w:val="99"/>
    <w:semiHidden/>
    <w:unhideWhenUsed/>
    <w:rsid w:val="000E1D4C"/>
    <w:rPr>
      <w:i w:val="0"/>
      <w:iCs w:val="0"/>
      <w:color w:val="008000"/>
    </w:rPr>
  </w:style>
  <w:style w:type="paragraph" w:styleId="BalloonText">
    <w:name w:val="Balloon Text"/>
    <w:basedOn w:val="Normal"/>
    <w:link w:val="BalloonTextChar"/>
    <w:uiPriority w:val="99"/>
    <w:semiHidden/>
    <w:unhideWhenUsed/>
    <w:rsid w:val="006E6B9F"/>
    <w:rPr>
      <w:rFonts w:ascii="Tahoma" w:hAnsi="Tahoma"/>
      <w:sz w:val="16"/>
      <w:szCs w:val="16"/>
    </w:rPr>
  </w:style>
  <w:style w:type="character" w:customStyle="1" w:styleId="BalloonTextChar">
    <w:name w:val="Balloon Text Char"/>
    <w:link w:val="BalloonText"/>
    <w:uiPriority w:val="99"/>
    <w:semiHidden/>
    <w:rsid w:val="006E6B9F"/>
    <w:rPr>
      <w:rFonts w:ascii="Tahoma" w:hAnsi="Tahoma" w:cs="Tahoma"/>
      <w:sz w:val="16"/>
      <w:szCs w:val="16"/>
      <w:lang w:val="en-GB"/>
    </w:rPr>
  </w:style>
  <w:style w:type="paragraph" w:customStyle="1" w:styleId="Normal1">
    <w:name w:val="Normal1"/>
    <w:basedOn w:val="Normal"/>
    <w:rsid w:val="00EB1C50"/>
    <w:pPr>
      <w:widowControl w:val="0"/>
      <w:suppressAutoHyphens/>
      <w:overflowPunct w:val="0"/>
      <w:autoSpaceDE w:val="0"/>
    </w:pPr>
    <w:rPr>
      <w:rFonts w:ascii="Verdana" w:eastAsia="Verdana" w:hAnsi="Verdana" w:cs="Verdana"/>
      <w:lang w:val="en-US" w:bidi="en-US"/>
    </w:rPr>
  </w:style>
  <w:style w:type="character" w:customStyle="1" w:styleId="body-header">
    <w:name w:val="body-header"/>
    <w:basedOn w:val="DefaultParagraphFont"/>
    <w:rsid w:val="00DC55C4"/>
  </w:style>
  <w:style w:type="paragraph" w:styleId="Title">
    <w:name w:val="Title"/>
    <w:basedOn w:val="Normal"/>
    <w:link w:val="TitleChar"/>
    <w:qFormat/>
    <w:rsid w:val="00177B57"/>
    <w:pPr>
      <w:jc w:val="center"/>
    </w:pPr>
    <w:rPr>
      <w:rFonts w:ascii="Arial Black" w:hAnsi="Arial Black"/>
      <w:b/>
      <w:sz w:val="30"/>
      <w:szCs w:val="20"/>
    </w:rPr>
  </w:style>
  <w:style w:type="character" w:customStyle="1" w:styleId="TitleChar">
    <w:name w:val="Title Char"/>
    <w:link w:val="Title"/>
    <w:rsid w:val="00177B57"/>
    <w:rPr>
      <w:rFonts w:ascii="Arial Black" w:hAnsi="Arial Black"/>
      <w:b/>
      <w:sz w:val="30"/>
    </w:rPr>
  </w:style>
  <w:style w:type="paragraph" w:styleId="PlainText">
    <w:name w:val="Plain Text"/>
    <w:basedOn w:val="Normal"/>
    <w:link w:val="PlainTextChar"/>
    <w:rsid w:val="00853FDB"/>
    <w:rPr>
      <w:rFonts w:ascii="Courier New" w:hAnsi="Courier New"/>
      <w:sz w:val="20"/>
      <w:szCs w:val="20"/>
    </w:rPr>
  </w:style>
  <w:style w:type="character" w:customStyle="1" w:styleId="PlainTextChar">
    <w:name w:val="Plain Text Char"/>
    <w:link w:val="PlainText"/>
    <w:rsid w:val="00853FDB"/>
    <w:rPr>
      <w:rFonts w:ascii="Courier New" w:hAnsi="Courier New" w:cs="Courier New"/>
    </w:rPr>
  </w:style>
  <w:style w:type="character" w:customStyle="1" w:styleId="clientscompany">
    <w:name w:val="clients_company"/>
    <w:basedOn w:val="DefaultParagraphFont"/>
    <w:rsid w:val="00A43838"/>
  </w:style>
  <w:style w:type="paragraph" w:styleId="ListBullet">
    <w:name w:val="List Bullet"/>
    <w:basedOn w:val="Normal"/>
    <w:autoRedefine/>
    <w:rsid w:val="00604441"/>
    <w:pPr>
      <w:numPr>
        <w:numId w:val="4"/>
      </w:numPr>
      <w:tabs>
        <w:tab w:val="left" w:pos="0"/>
        <w:tab w:val="left" w:pos="3600"/>
      </w:tabs>
      <w:spacing w:before="20" w:after="20"/>
    </w:pPr>
    <w:rPr>
      <w:rFonts w:ascii="Verdana" w:eastAsia="SimSun" w:hAnsi="Verdana" w:cs="Tahoma"/>
      <w:color w:val="000000"/>
      <w:kern w:val="20"/>
      <w:sz w:val="20"/>
      <w:lang w:val="en-US"/>
    </w:rPr>
  </w:style>
  <w:style w:type="paragraph" w:customStyle="1" w:styleId="Char1CharCharChar">
    <w:name w:val="Char1 Char Char Char"/>
    <w:basedOn w:val="Normal"/>
    <w:rsid w:val="0039351C"/>
    <w:pPr>
      <w:spacing w:before="60" w:after="160" w:line="240" w:lineRule="exact"/>
    </w:pPr>
    <w:rPr>
      <w:rFonts w:ascii="Verdana" w:hAnsi="Verdana" w:cs="Arial"/>
      <w:color w:val="FF00FF"/>
      <w:sz w:val="20"/>
    </w:rPr>
  </w:style>
  <w:style w:type="paragraph" w:customStyle="1" w:styleId="Char">
    <w:name w:val="Char"/>
    <w:basedOn w:val="Normal"/>
    <w:rsid w:val="00C40C91"/>
    <w:pPr>
      <w:spacing w:after="160" w:line="240" w:lineRule="exact"/>
    </w:pPr>
    <w:rPr>
      <w:rFonts w:ascii="Verdana" w:hAnsi="Verdana"/>
      <w:sz w:val="20"/>
      <w:szCs w:val="20"/>
      <w:lang w:val="en-US"/>
    </w:rPr>
  </w:style>
  <w:style w:type="paragraph" w:customStyle="1" w:styleId="CharCharCharCharCharCharCharCharCharChar">
    <w:name w:val="Char Char Char Char Char Char Char Char Char Char"/>
    <w:basedOn w:val="Normal"/>
    <w:rsid w:val="0007680D"/>
    <w:pPr>
      <w:spacing w:after="160" w:line="240" w:lineRule="exact"/>
    </w:pPr>
    <w:rPr>
      <w:rFonts w:ascii="Verdana" w:hAnsi="Verdana" w:cs="Verdana"/>
      <w:sz w:val="20"/>
      <w:szCs w:val="20"/>
      <w:lang w:val="en-US"/>
    </w:rPr>
  </w:style>
  <w:style w:type="paragraph" w:styleId="BodyTextIndent">
    <w:name w:val="Body Text Indent"/>
    <w:basedOn w:val="Normal"/>
    <w:link w:val="BodyTextIndentChar"/>
    <w:uiPriority w:val="99"/>
    <w:rsid w:val="002D7ED5"/>
    <w:pPr>
      <w:spacing w:after="120"/>
      <w:ind w:left="360"/>
    </w:pPr>
  </w:style>
  <w:style w:type="paragraph" w:customStyle="1" w:styleId="NormalLatinVerdana">
    <w:name w:val="Normal + (Latin) Verdana"/>
    <w:basedOn w:val="Normal"/>
    <w:rsid w:val="002D7ED5"/>
    <w:pPr>
      <w:autoSpaceDE w:val="0"/>
      <w:autoSpaceDN w:val="0"/>
    </w:pPr>
    <w:rPr>
      <w:rFonts w:eastAsia="MS Mincho"/>
      <w:sz w:val="20"/>
      <w:szCs w:val="20"/>
      <w:lang w:val="en-US"/>
    </w:rPr>
  </w:style>
  <w:style w:type="paragraph" w:customStyle="1" w:styleId="WW-PreformattedText11">
    <w:name w:val="WW-Preformatted Text11"/>
    <w:basedOn w:val="Normal"/>
    <w:rsid w:val="00CA68BF"/>
    <w:pPr>
      <w:widowControl w:val="0"/>
      <w:suppressAutoHyphens/>
    </w:pPr>
    <w:rPr>
      <w:rFonts w:ascii="Nimbus Mono L" w:eastAsia="Nimbus Mono L" w:hAnsi="Nimbus Mono L" w:cs="Nimbus Mono L"/>
      <w:sz w:val="20"/>
      <w:szCs w:val="20"/>
      <w:lang w:val="en-US"/>
    </w:rPr>
  </w:style>
  <w:style w:type="character" w:customStyle="1" w:styleId="normalchar">
    <w:name w:val="normalchar"/>
    <w:rsid w:val="00BD4390"/>
    <w:rPr>
      <w:rFonts w:cs="Times New Roman"/>
    </w:rPr>
  </w:style>
  <w:style w:type="character" w:customStyle="1" w:styleId="normalchar0">
    <w:name w:val="normal__char"/>
    <w:rsid w:val="00BD4390"/>
    <w:rPr>
      <w:rFonts w:cs="Times New Roman"/>
    </w:rPr>
  </w:style>
  <w:style w:type="paragraph" w:customStyle="1" w:styleId="Normal2">
    <w:name w:val="Normal2"/>
    <w:basedOn w:val="Normal"/>
    <w:rsid w:val="00BD4390"/>
    <w:pPr>
      <w:spacing w:after="120"/>
    </w:pPr>
    <w:rPr>
      <w:lang w:val="en-US"/>
    </w:rPr>
  </w:style>
  <w:style w:type="character" w:customStyle="1" w:styleId="normal-h">
    <w:name w:val="normal-h"/>
    <w:basedOn w:val="DefaultParagraphFont"/>
    <w:rsid w:val="00640528"/>
  </w:style>
  <w:style w:type="paragraph" w:customStyle="1" w:styleId="normal-p">
    <w:name w:val="normal-p"/>
    <w:basedOn w:val="Normal"/>
    <w:rsid w:val="00640528"/>
    <w:pPr>
      <w:spacing w:before="100" w:beforeAutospacing="1" w:after="100" w:afterAutospacing="1"/>
    </w:pPr>
    <w:rPr>
      <w:lang w:val="en-US"/>
    </w:rPr>
  </w:style>
  <w:style w:type="paragraph" w:customStyle="1" w:styleId="listparagraph-p">
    <w:name w:val="listparagraph-p"/>
    <w:basedOn w:val="Normal"/>
    <w:rsid w:val="00640528"/>
    <w:pPr>
      <w:spacing w:before="100" w:beforeAutospacing="1" w:after="100" w:afterAutospacing="1"/>
    </w:pPr>
    <w:rPr>
      <w:lang w:val="en-US"/>
    </w:rPr>
  </w:style>
  <w:style w:type="character" w:customStyle="1" w:styleId="listparagraph-h">
    <w:name w:val="listparagraph-h"/>
    <w:basedOn w:val="DefaultParagraphFont"/>
    <w:rsid w:val="00640528"/>
  </w:style>
  <w:style w:type="character" w:customStyle="1" w:styleId="jd21">
    <w:name w:val="jd21"/>
    <w:rsid w:val="00220217"/>
    <w:rPr>
      <w:rFonts w:ascii="Verdana" w:hAnsi="Verdana" w:hint="default"/>
    </w:rPr>
  </w:style>
  <w:style w:type="character" w:customStyle="1" w:styleId="BodyTextIndentChar">
    <w:name w:val="Body Text Indent Char"/>
    <w:link w:val="BodyTextIndent"/>
    <w:uiPriority w:val="99"/>
    <w:rsid w:val="00220217"/>
    <w:rPr>
      <w:sz w:val="24"/>
      <w:szCs w:val="24"/>
      <w:lang w:val="en-GB"/>
    </w:rPr>
  </w:style>
  <w:style w:type="paragraph" w:customStyle="1" w:styleId="Default">
    <w:name w:val="Default"/>
    <w:rsid w:val="00220217"/>
    <w:pPr>
      <w:autoSpaceDE w:val="0"/>
      <w:autoSpaceDN w:val="0"/>
      <w:adjustRightInd w:val="0"/>
    </w:pPr>
    <w:rPr>
      <w:rFonts w:ascii="Calibri" w:eastAsia="Calibri" w:hAnsi="Calibri" w:cs="Calibri"/>
      <w:color w:val="000000"/>
      <w:sz w:val="24"/>
      <w:szCs w:val="24"/>
      <w:lang w:val="es-MX"/>
    </w:rPr>
  </w:style>
  <w:style w:type="character" w:customStyle="1" w:styleId="ListParagraphChar">
    <w:name w:val="List Paragraph Char"/>
    <w:link w:val="ListParagraph"/>
    <w:uiPriority w:val="34"/>
    <w:qFormat/>
    <w:rsid w:val="00220217"/>
    <w:rPr>
      <w:rFonts w:ascii="Calibri" w:eastAsia="Calibri" w:hAnsi="Calibri"/>
      <w:sz w:val="22"/>
      <w:szCs w:val="22"/>
    </w:rPr>
  </w:style>
  <w:style w:type="character" w:styleId="Emphasis">
    <w:name w:val="Emphasis"/>
    <w:qFormat/>
    <w:rsid w:val="00986AC5"/>
    <w:rPr>
      <w:i/>
      <w:iCs/>
    </w:rPr>
  </w:style>
  <w:style w:type="paragraph" w:customStyle="1" w:styleId="NormalLatin10pt">
    <w:name w:val="Normal + (Latin) 10 pt"/>
    <w:basedOn w:val="Normal"/>
    <w:rsid w:val="00F95A29"/>
    <w:pPr>
      <w:tabs>
        <w:tab w:val="num" w:pos="720"/>
      </w:tabs>
      <w:suppressAutoHyphens/>
      <w:ind w:left="720" w:hanging="360"/>
    </w:pPr>
    <w:rPr>
      <w:rFonts w:ascii="Palatino Linotype" w:hAnsi="Palatino Linotype" w:cs="Palatino Linotype"/>
      <w:lang w:val="en-US" w:eastAsia="ar-SA"/>
    </w:rPr>
  </w:style>
  <w:style w:type="character" w:customStyle="1" w:styleId="ui-provider">
    <w:name w:val="ui-provider"/>
    <w:basedOn w:val="DefaultParagraphFont"/>
    <w:rsid w:val="00752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25229">
      <w:bodyDiv w:val="1"/>
      <w:marLeft w:val="0"/>
      <w:marRight w:val="0"/>
      <w:marTop w:val="0"/>
      <w:marBottom w:val="0"/>
      <w:divBdr>
        <w:top w:val="none" w:sz="0" w:space="0" w:color="auto"/>
        <w:left w:val="none" w:sz="0" w:space="0" w:color="auto"/>
        <w:bottom w:val="none" w:sz="0" w:space="0" w:color="auto"/>
        <w:right w:val="none" w:sz="0" w:space="0" w:color="auto"/>
      </w:divBdr>
    </w:div>
    <w:div w:id="387921569">
      <w:bodyDiv w:val="1"/>
      <w:marLeft w:val="0"/>
      <w:marRight w:val="0"/>
      <w:marTop w:val="0"/>
      <w:marBottom w:val="0"/>
      <w:divBdr>
        <w:top w:val="none" w:sz="0" w:space="0" w:color="auto"/>
        <w:left w:val="none" w:sz="0" w:space="0" w:color="auto"/>
        <w:bottom w:val="none" w:sz="0" w:space="0" w:color="auto"/>
        <w:right w:val="none" w:sz="0" w:space="0" w:color="auto"/>
      </w:divBdr>
    </w:div>
    <w:div w:id="531067564">
      <w:bodyDiv w:val="1"/>
      <w:marLeft w:val="0"/>
      <w:marRight w:val="0"/>
      <w:marTop w:val="0"/>
      <w:marBottom w:val="0"/>
      <w:divBdr>
        <w:top w:val="none" w:sz="0" w:space="0" w:color="auto"/>
        <w:left w:val="none" w:sz="0" w:space="0" w:color="auto"/>
        <w:bottom w:val="none" w:sz="0" w:space="0" w:color="auto"/>
        <w:right w:val="none" w:sz="0" w:space="0" w:color="auto"/>
      </w:divBdr>
    </w:div>
    <w:div w:id="535700665">
      <w:bodyDiv w:val="1"/>
      <w:marLeft w:val="0"/>
      <w:marRight w:val="0"/>
      <w:marTop w:val="0"/>
      <w:marBottom w:val="0"/>
      <w:divBdr>
        <w:top w:val="none" w:sz="0" w:space="0" w:color="auto"/>
        <w:left w:val="none" w:sz="0" w:space="0" w:color="auto"/>
        <w:bottom w:val="none" w:sz="0" w:space="0" w:color="auto"/>
        <w:right w:val="none" w:sz="0" w:space="0" w:color="auto"/>
      </w:divBdr>
    </w:div>
    <w:div w:id="555900418">
      <w:bodyDiv w:val="1"/>
      <w:marLeft w:val="0"/>
      <w:marRight w:val="0"/>
      <w:marTop w:val="0"/>
      <w:marBottom w:val="0"/>
      <w:divBdr>
        <w:top w:val="none" w:sz="0" w:space="0" w:color="auto"/>
        <w:left w:val="none" w:sz="0" w:space="0" w:color="auto"/>
        <w:bottom w:val="none" w:sz="0" w:space="0" w:color="auto"/>
        <w:right w:val="none" w:sz="0" w:space="0" w:color="auto"/>
      </w:divBdr>
    </w:div>
    <w:div w:id="675813479">
      <w:bodyDiv w:val="1"/>
      <w:marLeft w:val="0"/>
      <w:marRight w:val="0"/>
      <w:marTop w:val="0"/>
      <w:marBottom w:val="0"/>
      <w:divBdr>
        <w:top w:val="none" w:sz="0" w:space="0" w:color="auto"/>
        <w:left w:val="none" w:sz="0" w:space="0" w:color="auto"/>
        <w:bottom w:val="none" w:sz="0" w:space="0" w:color="auto"/>
        <w:right w:val="none" w:sz="0" w:space="0" w:color="auto"/>
      </w:divBdr>
    </w:div>
    <w:div w:id="708530682">
      <w:bodyDiv w:val="1"/>
      <w:marLeft w:val="0"/>
      <w:marRight w:val="0"/>
      <w:marTop w:val="0"/>
      <w:marBottom w:val="0"/>
      <w:divBdr>
        <w:top w:val="none" w:sz="0" w:space="0" w:color="auto"/>
        <w:left w:val="none" w:sz="0" w:space="0" w:color="auto"/>
        <w:bottom w:val="none" w:sz="0" w:space="0" w:color="auto"/>
        <w:right w:val="none" w:sz="0" w:space="0" w:color="auto"/>
      </w:divBdr>
    </w:div>
    <w:div w:id="765346822">
      <w:bodyDiv w:val="1"/>
      <w:marLeft w:val="0"/>
      <w:marRight w:val="0"/>
      <w:marTop w:val="0"/>
      <w:marBottom w:val="0"/>
      <w:divBdr>
        <w:top w:val="none" w:sz="0" w:space="0" w:color="auto"/>
        <w:left w:val="none" w:sz="0" w:space="0" w:color="auto"/>
        <w:bottom w:val="none" w:sz="0" w:space="0" w:color="auto"/>
        <w:right w:val="none" w:sz="0" w:space="0" w:color="auto"/>
      </w:divBdr>
    </w:div>
    <w:div w:id="1195539833">
      <w:bodyDiv w:val="1"/>
      <w:marLeft w:val="0"/>
      <w:marRight w:val="0"/>
      <w:marTop w:val="0"/>
      <w:marBottom w:val="0"/>
      <w:divBdr>
        <w:top w:val="none" w:sz="0" w:space="0" w:color="auto"/>
        <w:left w:val="none" w:sz="0" w:space="0" w:color="auto"/>
        <w:bottom w:val="none" w:sz="0" w:space="0" w:color="auto"/>
        <w:right w:val="none" w:sz="0" w:space="0" w:color="auto"/>
      </w:divBdr>
    </w:div>
    <w:div w:id="1279142778">
      <w:bodyDiv w:val="1"/>
      <w:marLeft w:val="0"/>
      <w:marRight w:val="0"/>
      <w:marTop w:val="0"/>
      <w:marBottom w:val="0"/>
      <w:divBdr>
        <w:top w:val="none" w:sz="0" w:space="0" w:color="auto"/>
        <w:left w:val="none" w:sz="0" w:space="0" w:color="auto"/>
        <w:bottom w:val="none" w:sz="0" w:space="0" w:color="auto"/>
        <w:right w:val="none" w:sz="0" w:space="0" w:color="auto"/>
      </w:divBdr>
    </w:div>
    <w:div w:id="1592467149">
      <w:bodyDiv w:val="1"/>
      <w:marLeft w:val="0"/>
      <w:marRight w:val="0"/>
      <w:marTop w:val="0"/>
      <w:marBottom w:val="0"/>
      <w:divBdr>
        <w:top w:val="none" w:sz="0" w:space="0" w:color="auto"/>
        <w:left w:val="none" w:sz="0" w:space="0" w:color="auto"/>
        <w:bottom w:val="none" w:sz="0" w:space="0" w:color="auto"/>
        <w:right w:val="none" w:sz="0" w:space="0" w:color="auto"/>
      </w:divBdr>
    </w:div>
    <w:div w:id="2009290516">
      <w:bodyDiv w:val="1"/>
      <w:marLeft w:val="0"/>
      <w:marRight w:val="0"/>
      <w:marTop w:val="0"/>
      <w:marBottom w:val="0"/>
      <w:divBdr>
        <w:top w:val="none" w:sz="0" w:space="0" w:color="auto"/>
        <w:left w:val="none" w:sz="0" w:space="0" w:color="auto"/>
        <w:bottom w:val="none" w:sz="0" w:space="0" w:color="auto"/>
        <w:right w:val="none" w:sz="0" w:space="0" w:color="auto"/>
      </w:divBdr>
    </w:div>
    <w:div w:id="202401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katasindhurnayani@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07B359-D374-451F-A206-9B7FBC52F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4</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10370</CharactersWithSpaces>
  <SharedDoc>false</SharedDoc>
  <HLinks>
    <vt:vector size="6" baseType="variant">
      <vt:variant>
        <vt:i4>2359332</vt:i4>
      </vt:variant>
      <vt:variant>
        <vt:i4>0</vt:i4>
      </vt:variant>
      <vt:variant>
        <vt:i4>0</vt:i4>
      </vt:variant>
      <vt:variant>
        <vt:i4>5</vt:i4>
      </vt:variant>
      <vt:variant>
        <vt:lpwstr>http://alpcisdappa33c.cloud.ge.com:7221/console/console.portal?_nfpb=true&amp;_pageLabel=SecurityRealmRealmTablePage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Sindhur</dc:creator>
  <cp:lastModifiedBy>Venkata Sindhur Nayani (TCCMX C)</cp:lastModifiedBy>
  <cp:revision>100</cp:revision>
  <dcterms:created xsi:type="dcterms:W3CDTF">2021-04-24T14:34:00Z</dcterms:created>
  <dcterms:modified xsi:type="dcterms:W3CDTF">2026-06-25T13:31:00Z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1ab519c6-9f13-416b-ad6c-a79673c31c3f_Enabled">
    <vt:lpwstr>true</vt:lpwstr>
  </property>
  <property fmtid="{D5CDD505-2E9C-101B-9397-08002B2CF9AE}" pid="4" name="MSIP_Label_1ab519c6-9f13-416b-ad6c-a79673c31c3f_SetDate">
    <vt:lpwstr>2023-08-16T09:22:16Z</vt:lpwstr>
  </property>
  <property fmtid="{D5CDD505-2E9C-101B-9397-08002B2CF9AE}" pid="5" name="MSIP_Label_1ab519c6-9f13-416b-ad6c-a79673c31c3f_Method">
    <vt:lpwstr>Privileged</vt:lpwstr>
  </property>
  <property fmtid="{D5CDD505-2E9C-101B-9397-08002B2CF9AE}" pid="6" name="MSIP_Label_1ab519c6-9f13-416b-ad6c-a79673c31c3f_Name">
    <vt:lpwstr>Company Confidential External Use</vt:lpwstr>
  </property>
  <property fmtid="{D5CDD505-2E9C-101B-9397-08002B2CF9AE}" pid="7" name="MSIP_Label_1ab519c6-9f13-416b-ad6c-a79673c31c3f_SiteId">
    <vt:lpwstr>edf442f5-b994-4c86-a131-b42b03a16c95</vt:lpwstr>
  </property>
  <property fmtid="{D5CDD505-2E9C-101B-9397-08002B2CF9AE}" pid="8" name="MSIP_Label_1ab519c6-9f13-416b-ad6c-a79673c31c3f_ActionId">
    <vt:lpwstr>73468cf3-d3ab-4d6e-a67b-12f3ee59b5de</vt:lpwstr>
  </property>
  <property fmtid="{D5CDD505-2E9C-101B-9397-08002B2CF9AE}" pid="9" name="MSIP_Label_1ab519c6-9f13-416b-ad6c-a79673c31c3f_ContentBits">
    <vt:lpwstr>0</vt:lpwstr>
  </property>
  <property fmtid="{D5CDD505-2E9C-101B-9397-08002B2CF9AE}" pid="10" name="DLPManualFileClassification">
    <vt:lpwstr>{DD94DAAF-3469-4D3B-8BFA-817DBE7B539A}</vt:lpwstr>
  </property>
  <property fmtid="{D5CDD505-2E9C-101B-9397-08002B2CF9AE}" pid="11" name="DLPManualFileClassificationLastModifiedBy">
    <vt:lpwstr>TECHMAHINDRA\NV00751560</vt:lpwstr>
  </property>
  <property fmtid="{D5CDD505-2E9C-101B-9397-08002B2CF9AE}" pid="12" name="DLPManualFileClassificationLastModificationDate">
    <vt:lpwstr>1692178126</vt:lpwstr>
  </property>
  <property fmtid="{D5CDD505-2E9C-101B-9397-08002B2CF9AE}" pid="13" name="DLPManualFileClassificationVersion">
    <vt:lpwstr>11.10.100.17</vt:lpwstr>
  </property>
  <property fmtid="{D5CDD505-2E9C-101B-9397-08002B2CF9AE}" pid="14" name="ClassificationContentMarkingHeaderShapeIds">
    <vt:lpwstr>3bb5bc13,24befe31,592da336</vt:lpwstr>
  </property>
  <property fmtid="{D5CDD505-2E9C-101B-9397-08002B2CF9AE}" pid="15" name="ClassificationContentMarkingHeaderFontProps">
    <vt:lpwstr>#5514b4,9,Century Gothic</vt:lpwstr>
  </property>
  <property fmtid="{D5CDD505-2E9C-101B-9397-08002B2CF9AE}" pid="16" name="ClassificationContentMarkingHeaderText">
    <vt:lpwstr>General</vt:lpwstr>
  </property>
  <property fmtid="{D5CDD505-2E9C-101B-9397-08002B2CF9AE}" pid="17" name="ClassificationContentMarkingFooterShapeIds">
    <vt:lpwstr>324986c6,150659ab,4dbda09d</vt:lpwstr>
  </property>
  <property fmtid="{D5CDD505-2E9C-101B-9397-08002B2CF9AE}" pid="18" name="ClassificationContentMarkingFooterFontProps">
    <vt:lpwstr>#5514b4,9,Century Gothic</vt:lpwstr>
  </property>
  <property fmtid="{D5CDD505-2E9C-101B-9397-08002B2CF9AE}" pid="19" name="ClassificationContentMarkingFooterText">
    <vt:lpwstr>General</vt:lpwstr>
  </property>
  <property fmtid="{D5CDD505-2E9C-101B-9397-08002B2CF9AE}" pid="20" name="MSIP_Label_55818d02-8d25-4bb9-b27c-e4db64670887_Enabled">
    <vt:lpwstr>true</vt:lpwstr>
  </property>
  <property fmtid="{D5CDD505-2E9C-101B-9397-08002B2CF9AE}" pid="21" name="MSIP_Label_55818d02-8d25-4bb9-b27c-e4db64670887_SetDate">
    <vt:lpwstr>2026-05-13T05:44:41Z</vt:lpwstr>
  </property>
  <property fmtid="{D5CDD505-2E9C-101B-9397-08002B2CF9AE}" pid="22" name="MSIP_Label_55818d02-8d25-4bb9-b27c-e4db64670887_Method">
    <vt:lpwstr>Standard</vt:lpwstr>
  </property>
  <property fmtid="{D5CDD505-2E9C-101B-9397-08002B2CF9AE}" pid="23" name="MSIP_Label_55818d02-8d25-4bb9-b27c-e4db64670887_Name">
    <vt:lpwstr>55818d02-8d25-4bb9-b27c-e4db64670887</vt:lpwstr>
  </property>
  <property fmtid="{D5CDD505-2E9C-101B-9397-08002B2CF9AE}" pid="24" name="MSIP_Label_55818d02-8d25-4bb9-b27c-e4db64670887_SiteId">
    <vt:lpwstr>a7f35688-9c00-4d5e-ba41-29f146377ab0</vt:lpwstr>
  </property>
  <property fmtid="{D5CDD505-2E9C-101B-9397-08002B2CF9AE}" pid="25" name="MSIP_Label_55818d02-8d25-4bb9-b27c-e4db64670887_ActionId">
    <vt:lpwstr>a9e7a99d-9710-4935-aea8-d1e5ce64e4ef</vt:lpwstr>
  </property>
  <property fmtid="{D5CDD505-2E9C-101B-9397-08002B2CF9AE}" pid="26" name="MSIP_Label_55818d02-8d25-4bb9-b27c-e4db64670887_ContentBits">
    <vt:lpwstr>3</vt:lpwstr>
  </property>
  <property fmtid="{D5CDD505-2E9C-101B-9397-08002B2CF9AE}" pid="27" name="MSIP_Label_55818d02-8d25-4bb9-b27c-e4db64670887_Tag">
    <vt:lpwstr>10, 3, 0, 1</vt:lpwstr>
  </property>
</Properties>
</file>