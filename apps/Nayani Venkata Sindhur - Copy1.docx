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2DF18" w14:textId="04EB2163" w:rsidR="00E01ED7" w:rsidRPr="003A1DFA" w:rsidRDefault="0091430D" w:rsidP="006C200E">
      <w:pPr>
        <w:spacing w:line="360" w:lineRule="auto"/>
        <w:jc w:val="center"/>
        <w:rPr>
          <w:rFonts w:ascii="Book Antiqua" w:hAnsi="Book Antiqua"/>
          <w:b/>
          <w:i/>
          <w:sz w:val="28"/>
          <w:szCs w:val="28"/>
        </w:rPr>
      </w:pPr>
      <w:r>
        <w:rPr>
          <w:rFonts w:ascii="Book Antiqua" w:hAnsi="Book Antiqua"/>
          <w:b/>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NAYANI VENKATA </w:t>
      </w:r>
      <w:r w:rsidR="00E01ED7" w:rsidRPr="003A1DFA">
        <w:rPr>
          <w:rFonts w:ascii="Book Antiqua" w:hAnsi="Book Antiqua"/>
          <w:b/>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SINDHUR</w:t>
      </w:r>
    </w:p>
    <w:p w14:paraId="688589C9" w14:textId="77777777" w:rsidR="00E01ED7" w:rsidRPr="00AF1939" w:rsidRDefault="00E01ED7" w:rsidP="00E01ED7">
      <w:pPr>
        <w:pBdr>
          <w:bottom w:val="triple" w:sz="6" w:space="1" w:color="auto"/>
        </w:pBdr>
        <w:spacing w:line="360" w:lineRule="auto"/>
        <w:rPr>
          <w:rFonts w:ascii="Book Antiqua" w:hAnsi="Book Antiqua"/>
          <w:sz w:val="22"/>
          <w:szCs w:val="22"/>
        </w:rPr>
      </w:pPr>
      <w:r>
        <w:rPr>
          <w:rFonts w:ascii="Book Antiqua" w:hAnsi="Book Antiqua"/>
          <w:b/>
          <w:sz w:val="22"/>
          <w:szCs w:val="22"/>
        </w:rPr>
        <w:t>E-mail:</w:t>
      </w:r>
      <w:r w:rsidRPr="005E6E44">
        <w:rPr>
          <w:rFonts w:ascii="Arial" w:hAnsi="Arial" w:cs="Arial"/>
          <w:color w:val="666666"/>
          <w:sz w:val="20"/>
          <w:szCs w:val="20"/>
          <w:shd w:val="clear" w:color="auto" w:fill="FFFFFF"/>
        </w:rPr>
        <w:t xml:space="preserve"> </w:t>
      </w:r>
      <w:hyperlink r:id="rId8" w:history="1">
        <w:r w:rsidRPr="003A1DFA">
          <w:rPr>
            <w:rStyle w:val="Hyperlink"/>
            <w:b/>
            <w:sz w:val="22"/>
            <w:szCs w:val="22"/>
          </w:rPr>
          <w:t>venkatasindhurnayani@gmail.com</w:t>
        </w:r>
      </w:hyperlink>
      <w:r w:rsidRPr="003A1DFA">
        <w:rPr>
          <w:b/>
          <w:sz w:val="22"/>
          <w:szCs w:val="22"/>
        </w:rPr>
        <w:t xml:space="preserve"> </w:t>
      </w:r>
      <w:r w:rsidRPr="003A1DFA">
        <w:t xml:space="preserve">                                                           </w:t>
      </w:r>
      <w:r w:rsidRPr="003A1DFA">
        <w:rPr>
          <w:rFonts w:ascii="Book Antiqua" w:hAnsi="Book Antiqua"/>
          <w:b/>
          <w:sz w:val="22"/>
          <w:szCs w:val="22"/>
        </w:rPr>
        <w:t>Mobile</w:t>
      </w:r>
      <w:r w:rsidRPr="00AF1939">
        <w:rPr>
          <w:rFonts w:ascii="Book Antiqua" w:hAnsi="Book Antiqua"/>
          <w:b/>
          <w:sz w:val="22"/>
          <w:szCs w:val="22"/>
        </w:rPr>
        <w:t>:</w:t>
      </w:r>
      <w:r>
        <w:rPr>
          <w:rFonts w:ascii="Book Antiqua" w:hAnsi="Book Antiqua"/>
          <w:b/>
          <w:sz w:val="22"/>
          <w:szCs w:val="22"/>
        </w:rPr>
        <w:t xml:space="preserve"> +91- 8639848889</w:t>
      </w:r>
      <w:r>
        <w:t xml:space="preserve">                   </w:t>
      </w:r>
    </w:p>
    <w:p w14:paraId="0F04D603" w14:textId="77777777" w:rsidR="00E01ED7" w:rsidRDefault="00E01ED7" w:rsidP="00AC78F2">
      <w:pPr>
        <w:rPr>
          <w:rFonts w:ascii="Book Antiqua" w:hAnsi="Book Antiqua"/>
          <w:b/>
          <w:sz w:val="22"/>
          <w:szCs w:val="22"/>
          <w:lang w:val="en-IN"/>
        </w:rPr>
      </w:pPr>
    </w:p>
    <w:p w14:paraId="178BD3B3" w14:textId="15B655C3" w:rsidR="00AC78F2" w:rsidRPr="00AC78F2" w:rsidRDefault="00AC78F2" w:rsidP="00AC78F2">
      <w:pPr>
        <w:rPr>
          <w:rFonts w:ascii="Book Antiqua" w:hAnsi="Book Antiqua"/>
          <w:b/>
          <w:sz w:val="22"/>
          <w:szCs w:val="22"/>
          <w:lang w:val="en-IN"/>
        </w:rPr>
      </w:pPr>
      <w:r w:rsidRPr="00AC78F2">
        <w:rPr>
          <w:rFonts w:ascii="Book Antiqua" w:hAnsi="Book Antiqua"/>
          <w:b/>
          <w:sz w:val="22"/>
          <w:szCs w:val="22"/>
          <w:lang w:val="en-IN"/>
        </w:rPr>
        <w:t>PROFESSIONAL SUMMARY</w:t>
      </w:r>
    </w:p>
    <w:p w14:paraId="6A453AFD" w14:textId="77777777" w:rsidR="00AC78F2" w:rsidRPr="00994321" w:rsidRDefault="00AC78F2" w:rsidP="00AC78F2">
      <w:pPr>
        <w:rPr>
          <w:rFonts w:ascii="Book Antiqua" w:hAnsi="Book Antiqua"/>
          <w:bCs/>
          <w:sz w:val="22"/>
          <w:szCs w:val="22"/>
          <w:lang w:val="en-IN"/>
        </w:rPr>
      </w:pPr>
    </w:p>
    <w:p w14:paraId="7CF4E841" w14:textId="2B2CB9EB" w:rsidR="00AC78F2" w:rsidRPr="00994321" w:rsidRDefault="00AC78F2" w:rsidP="00A960F4">
      <w:pPr>
        <w:rPr>
          <w:rFonts w:ascii="Book Antiqua" w:hAnsi="Book Antiqua"/>
          <w:bCs/>
          <w:lang w:val="en-IN"/>
        </w:rPr>
      </w:pPr>
      <w:r w:rsidRPr="00994321">
        <w:rPr>
          <w:rFonts w:ascii="Book Antiqua" w:hAnsi="Book Antiqua"/>
          <w:bCs/>
          <w:lang w:val="en-IN"/>
        </w:rPr>
        <w:t>Around 5</w:t>
      </w:r>
      <w:r w:rsidR="00227B97">
        <w:rPr>
          <w:rFonts w:ascii="Book Antiqua" w:hAnsi="Book Antiqua"/>
          <w:bCs/>
          <w:lang w:val="en-IN"/>
        </w:rPr>
        <w:t>.2</w:t>
      </w:r>
      <w:r w:rsidRPr="00994321">
        <w:rPr>
          <w:rFonts w:ascii="Book Antiqua" w:hAnsi="Book Antiqua"/>
          <w:bCs/>
          <w:lang w:val="en-IN"/>
        </w:rPr>
        <w:t xml:space="preserve"> years of IT experience — 3.5 years in Middleware Administration (WebLogic) and 1.5 years in DevOps as Application Support Group (ASG) engineer managing real-time Big Data platforms (Kubernetes, Kafka, Elasticsearch, Druid).</w:t>
      </w:r>
    </w:p>
    <w:p w14:paraId="5A7EF87A" w14:textId="3F932DD0"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Intermediate-level DevOps skills with hands-on experience in Kubernetes, Docker, Ansible, GitLab CI/CD, ELK stack, and infrastructure automation.</w:t>
      </w:r>
    </w:p>
    <w:p w14:paraId="540F4BB1" w14:textId="3EABE063"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Good experience in WebLogic Administration on Production, Development and Testing environments. Handling all aspects of administration tasks such as day-to-day Monitoring and Maintenance, Installation, Configuration, Troubleshooting, Clustering, Deploying Applications.</w:t>
      </w:r>
    </w:p>
    <w:p w14:paraId="69D7AA4D" w14:textId="09FFF804"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Handling all Application Server Support on LINUX, UNIX and Windows Platforms.</w:t>
      </w:r>
    </w:p>
    <w:p w14:paraId="11AD467C" w14:textId="09BF31A6"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Expertise in installation, configuration and maintenance of WebLogic Application Server and adept at installing and configuring Oracle HTTP Server 11g/12c.</w:t>
      </w:r>
    </w:p>
    <w:p w14:paraId="3F75B5D9" w14:textId="09B77223"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Expertise in installation, configuration and maintenance of Apache V2.0 Web Servers.</w:t>
      </w:r>
    </w:p>
    <w:p w14:paraId="21CE2585" w14:textId="2569872D"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Good knowledge on Troubleshooting, Load Balancing, Clustering, Deploying Applications, Performance Tuning and Maintenance.</w:t>
      </w:r>
    </w:p>
    <w:p w14:paraId="7C821111" w14:textId="577017CA"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 xml:space="preserve">Well versed in WebLogic deployment of JAR, WAR, and EAR files using various deployment tools (Console, </w:t>
      </w:r>
      <w:r w:rsidR="00D25798" w:rsidRPr="00994321">
        <w:rPr>
          <w:rFonts w:ascii="Book Antiqua" w:hAnsi="Book Antiqua"/>
          <w:bCs/>
          <w:lang w:val="en-IN"/>
        </w:rPr>
        <w:t>WebLogic</w:t>
      </w:r>
      <w:r w:rsidRPr="00994321">
        <w:rPr>
          <w:rFonts w:ascii="Book Antiqua" w:hAnsi="Book Antiqua"/>
          <w:bCs/>
          <w:lang w:val="en-IN"/>
        </w:rPr>
        <w:t>.</w:t>
      </w:r>
      <w:r w:rsidR="00D25798">
        <w:rPr>
          <w:rFonts w:ascii="Book Antiqua" w:hAnsi="Book Antiqua"/>
          <w:bCs/>
          <w:lang w:val="en-IN"/>
        </w:rPr>
        <w:t xml:space="preserve"> </w:t>
      </w:r>
      <w:r w:rsidRPr="00994321">
        <w:rPr>
          <w:rFonts w:ascii="Book Antiqua" w:hAnsi="Book Antiqua"/>
          <w:bCs/>
          <w:lang w:val="en-IN"/>
        </w:rPr>
        <w:t>Deployer, and Scripts).</w:t>
      </w:r>
    </w:p>
    <w:p w14:paraId="24D5AA65" w14:textId="7BE658FA"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Well versed at enabling Global Security for WebLogic environment using LDAP server.</w:t>
      </w:r>
    </w:p>
    <w:p w14:paraId="33F6A9DA" w14:textId="5866B449"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Hands-on experience in UNIX/Solaris shell scripts to automate administrative tasks including creating clusters, installing applications, and creating resources.</w:t>
      </w:r>
    </w:p>
    <w:p w14:paraId="18DEDCC6" w14:textId="20673983"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Extensive experience in all phases of software life cycle with emphasis in Design, Development, Implementation, Deployment and Support of distributed enterprise J2EE applications.</w:t>
      </w:r>
    </w:p>
    <w:p w14:paraId="38C863D5" w14:textId="4613107D"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Created and configured Vertical, horizontal clusters for scalability, high availability, failover and load balancing solutions.</w:t>
      </w:r>
    </w:p>
    <w:p w14:paraId="7AAABC4A" w14:textId="06A01E71"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Good experience in Kubernetes cluster management, upgrades (using Ansible + GitLab Runner), pod lifecycle, and microservice deployments.</w:t>
      </w:r>
    </w:p>
    <w:p w14:paraId="030661E4" w14:textId="14F4D29E"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Hands-on experience in Apache Kafka — consumer group monitoring, lag analysis, partition management, and consumer timeout tuning.</w:t>
      </w:r>
    </w:p>
    <w:p w14:paraId="26E616CF" w14:textId="65585218"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Experience in Elasticsearch cluster management — index lifecycle, shard allocation, RED/YELLOW cluster recovery, and real-time data flow validation.</w:t>
      </w:r>
    </w:p>
    <w:p w14:paraId="6405D8C5" w14:textId="245EE397"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Hands-on experience with Apache Druid (SQL queries, ingestion specs, segment management) and HDFS.</w:t>
      </w:r>
    </w:p>
    <w:p w14:paraId="4F59D8AE" w14:textId="7BA2A4ED"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Configured Logstash pipelines with Grok patterns and managed ELK stack (</w:t>
      </w:r>
      <w:proofErr w:type="spellStart"/>
      <w:r w:rsidRPr="00994321">
        <w:rPr>
          <w:rFonts w:ascii="Book Antiqua" w:hAnsi="Book Antiqua"/>
          <w:bCs/>
          <w:lang w:val="en-IN"/>
        </w:rPr>
        <w:t>Filebeat</w:t>
      </w:r>
      <w:proofErr w:type="spellEnd"/>
      <w:r w:rsidRPr="00994321">
        <w:rPr>
          <w:rFonts w:ascii="Book Antiqua" w:hAnsi="Book Antiqua"/>
          <w:bCs/>
          <w:lang w:val="en-IN"/>
        </w:rPr>
        <w:t>, Logstash, Elasticsearch).</w:t>
      </w:r>
    </w:p>
    <w:p w14:paraId="44DA6041" w14:textId="6817E011"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Configured Grafana dashboards with multiple data sources (Elasticsearch, Druid, Prometheus).</w:t>
      </w:r>
    </w:p>
    <w:p w14:paraId="08AB7DAD" w14:textId="38F94EAC"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 xml:space="preserve">Experience in SSL/TLS certificate management using OpenSSL and Java </w:t>
      </w:r>
      <w:proofErr w:type="spellStart"/>
      <w:r w:rsidRPr="00994321">
        <w:rPr>
          <w:rFonts w:ascii="Book Antiqua" w:hAnsi="Book Antiqua"/>
          <w:bCs/>
          <w:lang w:val="en-IN"/>
        </w:rPr>
        <w:t>Keytool</w:t>
      </w:r>
      <w:proofErr w:type="spellEnd"/>
      <w:r w:rsidRPr="00994321">
        <w:rPr>
          <w:rFonts w:ascii="Book Antiqua" w:hAnsi="Book Antiqua"/>
          <w:bCs/>
          <w:lang w:val="en-IN"/>
        </w:rPr>
        <w:t>, and Docker base image rebuilds.</w:t>
      </w:r>
    </w:p>
    <w:p w14:paraId="36010414" w14:textId="120CA77A"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Patched critical vulnerabilities (Log4j CVE-2021-44228) across platform components.</w:t>
      </w:r>
    </w:p>
    <w:p w14:paraId="60064FE0" w14:textId="234F2FFB"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Handling Security Issues: SSL certificates installation/upgradation for Web/App servers.</w:t>
      </w:r>
    </w:p>
    <w:p w14:paraId="6D3331B1" w14:textId="42D8E38F"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Strong knowledge in ITIL — Incident Management (P1-P4), Change Requests, and 24x7 on-call support as ASG.</w:t>
      </w:r>
    </w:p>
    <w:p w14:paraId="60065407" w14:textId="2ABF4ED8"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Familiarity and experience with various procedures and policies required for escalation and outage resolution with strong documentation skills. Consistently met SLA goals with high customer satisfaction.</w:t>
      </w:r>
    </w:p>
    <w:p w14:paraId="6DD26CC7" w14:textId="4630E947"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Work closely with development, testing, production, TOC, and Linux teams to align project deliverables and report issues.</w:t>
      </w:r>
    </w:p>
    <w:p w14:paraId="3CA3FF23" w14:textId="08E8987D"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Working knowledge on ServiceNow (incidents, CR), Jira, and ITIL methodology.</w:t>
      </w:r>
    </w:p>
    <w:p w14:paraId="7A7FAA78" w14:textId="231A7279"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lastRenderedPageBreak/>
        <w:t>Implementing process flow for Application Infrastructure Request, Change Control Request and Incident Ticket Request.</w:t>
      </w:r>
    </w:p>
    <w:p w14:paraId="0EBBA5BF" w14:textId="651DE7E8"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Functional experience and knowledge in Telecom domain.</w:t>
      </w:r>
    </w:p>
    <w:p w14:paraId="4FD25672" w14:textId="72BB81DD"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Hands-on experience in deployment of builds and configuration changes in applications.</w:t>
      </w:r>
    </w:p>
    <w:p w14:paraId="534B26E2" w14:textId="529FA6F8"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Hands-on experience on writing SQL queries.</w:t>
      </w:r>
    </w:p>
    <w:p w14:paraId="051F9348" w14:textId="1C0C3ACF"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Addressing, coordinating and tracking the removal of the cause of reported issues.</w:t>
      </w:r>
    </w:p>
    <w:p w14:paraId="2761E934" w14:textId="27885498"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Worked on defect reporting, Defect Management, Testing Strategy and generated RCA reports.</w:t>
      </w:r>
    </w:p>
    <w:p w14:paraId="723C44A2" w14:textId="45EEF770"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Participate in Major issues call with Delivery, Development, Testing and other component teams for progressing the issues.</w:t>
      </w:r>
    </w:p>
    <w:p w14:paraId="0744BC2C" w14:textId="1D901007" w:rsidR="00692859" w:rsidRPr="00227B97" w:rsidRDefault="00692859" w:rsidP="00A960F4">
      <w:pPr>
        <w:pStyle w:val="ListParagraph"/>
        <w:numPr>
          <w:ilvl w:val="0"/>
          <w:numId w:val="40"/>
        </w:numPr>
        <w:rPr>
          <w:rFonts w:ascii="Book Antiqua" w:hAnsi="Book Antiqua"/>
          <w:bCs/>
          <w:lang w:val="en-IN"/>
        </w:rPr>
      </w:pPr>
      <w:r w:rsidRPr="00994321">
        <w:rPr>
          <w:rFonts w:ascii="Book Antiqua" w:hAnsi="Book Antiqua"/>
          <w:bCs/>
        </w:rPr>
        <w:t>Certified AWS Cloud Practitioner with understanding of cloud architecture</w:t>
      </w:r>
      <w:r w:rsidR="001B03B0">
        <w:rPr>
          <w:rFonts w:ascii="Book Antiqua" w:hAnsi="Book Antiqua"/>
          <w:bCs/>
        </w:rPr>
        <w:t>.</w:t>
      </w:r>
    </w:p>
    <w:p w14:paraId="65307A81" w14:textId="77777777" w:rsidR="00227B97" w:rsidRDefault="00227B97" w:rsidP="00227B97">
      <w:pPr>
        <w:numPr>
          <w:ilvl w:val="0"/>
          <w:numId w:val="40"/>
        </w:numPr>
        <w:rPr>
          <w:lang w:val="en-IN"/>
        </w:rPr>
      </w:pPr>
      <w:r>
        <w:t>Performed deployments and configuration changes on AWS hosted environments, working with EC2 instances and S3 for application artifacts.</w:t>
      </w:r>
    </w:p>
    <w:p w14:paraId="546CABB1" w14:textId="06CC3596" w:rsidR="00227B97" w:rsidRPr="00227B97" w:rsidRDefault="00227B97" w:rsidP="00227B97">
      <w:pPr>
        <w:numPr>
          <w:ilvl w:val="0"/>
          <w:numId w:val="40"/>
        </w:numPr>
      </w:pPr>
      <w:r>
        <w:t>Monitored AWS infrastructure using CloudWatch for alerts and log analysis during incident management and on-call support.</w:t>
      </w:r>
    </w:p>
    <w:p w14:paraId="0D21E567" w14:textId="77777777" w:rsidR="00AC78F2" w:rsidRPr="00AC78F2" w:rsidRDefault="00AC78F2" w:rsidP="00AC78F2">
      <w:pPr>
        <w:rPr>
          <w:rFonts w:ascii="Book Antiqua" w:hAnsi="Book Antiqua"/>
          <w:b/>
          <w:sz w:val="22"/>
          <w:szCs w:val="22"/>
          <w:lang w:val="en-IN"/>
        </w:rPr>
      </w:pPr>
    </w:p>
    <w:p w14:paraId="686A5F48" w14:textId="3894D907" w:rsidR="00AC78F2" w:rsidRPr="00A960F4" w:rsidRDefault="00AC78F2" w:rsidP="00AC78F2">
      <w:pPr>
        <w:rPr>
          <w:rFonts w:ascii="Book Antiqua" w:hAnsi="Book Antiqua"/>
          <w:b/>
          <w:sz w:val="22"/>
          <w:szCs w:val="22"/>
          <w:u w:val="single"/>
          <w:lang w:val="en-IN"/>
        </w:rPr>
      </w:pPr>
      <w:r w:rsidRPr="00A960F4">
        <w:rPr>
          <w:rFonts w:ascii="Book Antiqua" w:hAnsi="Book Antiqua"/>
          <w:b/>
          <w:sz w:val="22"/>
          <w:szCs w:val="22"/>
          <w:u w:val="single"/>
          <w:lang w:val="en-IN"/>
        </w:rPr>
        <w:t>WORK EXPERIENCE</w:t>
      </w:r>
      <w:r w:rsidR="00A960F4">
        <w:rPr>
          <w:rFonts w:ascii="Book Antiqua" w:hAnsi="Book Antiqua"/>
          <w:b/>
          <w:sz w:val="22"/>
          <w:szCs w:val="22"/>
          <w:u w:val="single"/>
          <w:lang w:val="en-IN"/>
        </w:rPr>
        <w:t>: -</w:t>
      </w:r>
    </w:p>
    <w:p w14:paraId="53D63634" w14:textId="77777777" w:rsidR="00AC78F2" w:rsidRPr="00AC78F2" w:rsidRDefault="00AC78F2" w:rsidP="00AC78F2">
      <w:pPr>
        <w:rPr>
          <w:rFonts w:ascii="Book Antiqua" w:hAnsi="Book Antiqua"/>
          <w:b/>
          <w:sz w:val="22"/>
          <w:szCs w:val="22"/>
          <w:lang w:val="en-IN"/>
        </w:rPr>
      </w:pPr>
    </w:p>
    <w:p w14:paraId="5BEA5C0E" w14:textId="5773AD4D" w:rsidR="00AC78F2" w:rsidRPr="00994321" w:rsidRDefault="00AC78F2" w:rsidP="00A960F4">
      <w:pPr>
        <w:pStyle w:val="ListParagraph"/>
        <w:numPr>
          <w:ilvl w:val="0"/>
          <w:numId w:val="41"/>
        </w:numPr>
        <w:rPr>
          <w:rFonts w:ascii="Book Antiqua" w:hAnsi="Book Antiqua"/>
          <w:bCs/>
          <w:lang w:val="en-IN"/>
        </w:rPr>
      </w:pPr>
      <w:r w:rsidRPr="00994321">
        <w:rPr>
          <w:rFonts w:ascii="Book Antiqua" w:hAnsi="Book Antiqua"/>
          <w:bCs/>
          <w:lang w:val="en-IN"/>
        </w:rPr>
        <w:t>Working as a Software Engineer in Tech Mahindra Ltd., Hyderabad from June 2021 to till now.</w:t>
      </w:r>
    </w:p>
    <w:p w14:paraId="7D83CFBD" w14:textId="7C5DF685" w:rsidR="00AC78F2" w:rsidRPr="00A960F4" w:rsidRDefault="00AC78F2" w:rsidP="00AC78F2">
      <w:pPr>
        <w:rPr>
          <w:rFonts w:ascii="Book Antiqua" w:hAnsi="Book Antiqua"/>
          <w:b/>
          <w:sz w:val="22"/>
          <w:szCs w:val="22"/>
          <w:u w:val="single"/>
          <w:lang w:val="en-IN"/>
        </w:rPr>
      </w:pPr>
      <w:r w:rsidRPr="00A960F4">
        <w:rPr>
          <w:rFonts w:ascii="Book Antiqua" w:hAnsi="Book Antiqua"/>
          <w:b/>
          <w:sz w:val="22"/>
          <w:szCs w:val="22"/>
          <w:u w:val="single"/>
          <w:lang w:val="en-IN"/>
        </w:rPr>
        <w:t>EDUCATION</w:t>
      </w:r>
      <w:r w:rsidR="00A960F4">
        <w:rPr>
          <w:rFonts w:ascii="Book Antiqua" w:hAnsi="Book Antiqua"/>
          <w:b/>
          <w:sz w:val="22"/>
          <w:szCs w:val="22"/>
          <w:u w:val="single"/>
          <w:lang w:val="en-IN"/>
        </w:rPr>
        <w:t xml:space="preserve">: - </w:t>
      </w:r>
    </w:p>
    <w:p w14:paraId="44C585CA" w14:textId="77777777" w:rsidR="00AC78F2" w:rsidRPr="00AC78F2" w:rsidRDefault="00AC78F2" w:rsidP="00AC78F2">
      <w:pPr>
        <w:rPr>
          <w:rFonts w:ascii="Book Antiqua" w:hAnsi="Book Antiqua"/>
          <w:b/>
          <w:sz w:val="22"/>
          <w:szCs w:val="22"/>
          <w:lang w:val="en-IN"/>
        </w:rPr>
      </w:pPr>
    </w:p>
    <w:p w14:paraId="0BAFDA61" w14:textId="1AAFF132" w:rsidR="00AC78F2" w:rsidRPr="00994321" w:rsidRDefault="004562BF" w:rsidP="00AC78F2">
      <w:pPr>
        <w:pStyle w:val="ListParagraph"/>
        <w:numPr>
          <w:ilvl w:val="0"/>
          <w:numId w:val="41"/>
        </w:numPr>
        <w:rPr>
          <w:rFonts w:ascii="Book Antiqua" w:hAnsi="Book Antiqua"/>
          <w:bCs/>
          <w:lang w:val="en-IN"/>
        </w:rPr>
      </w:pPr>
      <w:r w:rsidRPr="00994321">
        <w:rPr>
          <w:rFonts w:ascii="Book Antiqua" w:hAnsi="Book Antiqua"/>
          <w:bCs/>
          <w:lang w:val="en-IN"/>
        </w:rPr>
        <w:t>B. Tech</w:t>
      </w:r>
      <w:r w:rsidR="00AC78F2" w:rsidRPr="00994321">
        <w:rPr>
          <w:rFonts w:ascii="Book Antiqua" w:hAnsi="Book Antiqua"/>
          <w:bCs/>
          <w:lang w:val="en-IN"/>
        </w:rPr>
        <w:t xml:space="preserve"> (Mechanical) from Dr. MGR University, Chennai, T.N</w:t>
      </w:r>
    </w:p>
    <w:p w14:paraId="74597F32" w14:textId="2402EB52" w:rsidR="00AC78F2" w:rsidRPr="00A960F4" w:rsidRDefault="00AC78F2" w:rsidP="00AC78F2">
      <w:pPr>
        <w:rPr>
          <w:rFonts w:ascii="Book Antiqua" w:hAnsi="Book Antiqua"/>
          <w:b/>
          <w:sz w:val="22"/>
          <w:szCs w:val="22"/>
          <w:u w:val="single"/>
          <w:lang w:val="en-IN"/>
        </w:rPr>
      </w:pPr>
      <w:r w:rsidRPr="00A960F4">
        <w:rPr>
          <w:rFonts w:ascii="Book Antiqua" w:hAnsi="Book Antiqua"/>
          <w:b/>
          <w:sz w:val="22"/>
          <w:szCs w:val="22"/>
          <w:u w:val="single"/>
          <w:lang w:val="en-IN"/>
        </w:rPr>
        <w:t>TECHNICAL EXPERTISE</w:t>
      </w:r>
      <w:r w:rsidR="00A960F4">
        <w:rPr>
          <w:rFonts w:ascii="Book Antiqua" w:hAnsi="Book Antiqua"/>
          <w:b/>
          <w:sz w:val="22"/>
          <w:szCs w:val="22"/>
          <w:u w:val="single"/>
          <w:lang w:val="en-IN"/>
        </w:rPr>
        <w:t>: -</w:t>
      </w:r>
    </w:p>
    <w:p w14:paraId="287197B4" w14:textId="77777777" w:rsidR="00AC78F2" w:rsidRPr="00AC78F2" w:rsidRDefault="00AC78F2" w:rsidP="00AC78F2">
      <w:pPr>
        <w:rPr>
          <w:rFonts w:ascii="Book Antiqua" w:hAnsi="Book Antiqua"/>
          <w:b/>
          <w:sz w:val="22"/>
          <w:szCs w:val="22"/>
          <w:lang w:val="en-IN"/>
        </w:rPr>
      </w:pPr>
    </w:p>
    <w:p w14:paraId="28D595A8" w14:textId="73C37FB8" w:rsidR="00AC78F2" w:rsidRPr="00994321" w:rsidRDefault="00AC78F2" w:rsidP="00AC78F2">
      <w:pPr>
        <w:rPr>
          <w:rFonts w:ascii="Book Antiqua" w:hAnsi="Book Antiqua"/>
          <w:bCs/>
          <w:sz w:val="22"/>
          <w:szCs w:val="22"/>
          <w:lang w:val="en-IN"/>
        </w:rPr>
      </w:pPr>
      <w:r w:rsidRPr="00A577B6">
        <w:rPr>
          <w:rFonts w:ascii="Book Antiqua" w:hAnsi="Book Antiqua"/>
          <w:b/>
          <w:sz w:val="22"/>
          <w:szCs w:val="22"/>
          <w:lang w:val="en-IN"/>
        </w:rPr>
        <w:t xml:space="preserve">Containers &amp; </w:t>
      </w:r>
      <w:r w:rsidR="00227B97" w:rsidRPr="00A577B6">
        <w:rPr>
          <w:rFonts w:ascii="Book Antiqua" w:hAnsi="Book Antiqua"/>
          <w:b/>
          <w:sz w:val="22"/>
          <w:szCs w:val="22"/>
          <w:lang w:val="en-IN"/>
        </w:rPr>
        <w:t>Orchestration</w:t>
      </w:r>
      <w:r w:rsidR="00227B97" w:rsidRPr="00994321">
        <w:rPr>
          <w:rFonts w:ascii="Book Antiqua" w:hAnsi="Book Antiqua"/>
          <w:bCs/>
          <w:sz w:val="22"/>
          <w:szCs w:val="22"/>
          <w:lang w:val="en-IN"/>
        </w:rPr>
        <w:t xml:space="preserve"> :</w:t>
      </w:r>
      <w:r w:rsidRPr="00994321">
        <w:rPr>
          <w:rFonts w:ascii="Book Antiqua" w:hAnsi="Book Antiqua"/>
          <w:bCs/>
          <w:sz w:val="22"/>
          <w:szCs w:val="22"/>
          <w:lang w:val="en-IN"/>
        </w:rPr>
        <w:t xml:space="preserve"> Kubernetes, Docker, </w:t>
      </w:r>
      <w:proofErr w:type="spellStart"/>
      <w:r w:rsidRPr="00994321">
        <w:rPr>
          <w:rFonts w:ascii="Book Antiqua" w:hAnsi="Book Antiqua"/>
          <w:bCs/>
          <w:sz w:val="22"/>
          <w:szCs w:val="22"/>
          <w:lang w:val="en-IN"/>
        </w:rPr>
        <w:t>kubectl</w:t>
      </w:r>
      <w:proofErr w:type="spellEnd"/>
      <w:r w:rsidRPr="00994321">
        <w:rPr>
          <w:rFonts w:ascii="Book Antiqua" w:hAnsi="Book Antiqua"/>
          <w:bCs/>
          <w:sz w:val="22"/>
          <w:szCs w:val="22"/>
          <w:lang w:val="en-IN"/>
        </w:rPr>
        <w:t>, YAML</w:t>
      </w:r>
      <w:r w:rsidR="00F147A7">
        <w:rPr>
          <w:rFonts w:ascii="Book Antiqua" w:hAnsi="Book Antiqua"/>
          <w:bCs/>
          <w:sz w:val="22"/>
          <w:szCs w:val="22"/>
          <w:lang w:val="en-IN"/>
        </w:rPr>
        <w:t xml:space="preserve">, </w:t>
      </w:r>
      <w:proofErr w:type="spellStart"/>
      <w:r w:rsidR="00F147A7">
        <w:rPr>
          <w:rFonts w:ascii="Book Antiqua" w:hAnsi="Book Antiqua"/>
          <w:bCs/>
          <w:sz w:val="22"/>
          <w:szCs w:val="22"/>
          <w:lang w:val="en-IN"/>
        </w:rPr>
        <w:t>Openshift</w:t>
      </w:r>
      <w:proofErr w:type="spellEnd"/>
      <w:r w:rsidR="00F147A7">
        <w:rPr>
          <w:rFonts w:ascii="Book Antiqua" w:hAnsi="Book Antiqua"/>
          <w:bCs/>
          <w:sz w:val="22"/>
          <w:szCs w:val="22"/>
          <w:lang w:val="en-IN"/>
        </w:rPr>
        <w:t>.</w:t>
      </w:r>
    </w:p>
    <w:p w14:paraId="24DB0987" w14:textId="4BD489F5" w:rsidR="00AC78F2" w:rsidRPr="00994321" w:rsidRDefault="00AC78F2" w:rsidP="00AC78F2">
      <w:pPr>
        <w:rPr>
          <w:rFonts w:ascii="Book Antiqua" w:hAnsi="Book Antiqua"/>
          <w:bCs/>
          <w:sz w:val="22"/>
          <w:szCs w:val="22"/>
          <w:lang w:val="en-IN"/>
        </w:rPr>
      </w:pPr>
      <w:r w:rsidRPr="00A577B6">
        <w:rPr>
          <w:rFonts w:ascii="Book Antiqua" w:hAnsi="Book Antiqua"/>
          <w:b/>
          <w:sz w:val="22"/>
          <w:szCs w:val="22"/>
          <w:lang w:val="en-IN"/>
        </w:rPr>
        <w:t>Automation</w:t>
      </w:r>
      <w:r w:rsidRPr="00994321">
        <w:rPr>
          <w:rFonts w:ascii="Book Antiqua" w:hAnsi="Book Antiqua"/>
          <w:bCs/>
          <w:sz w:val="22"/>
          <w:szCs w:val="22"/>
          <w:lang w:val="en-IN"/>
        </w:rPr>
        <w:t xml:space="preserve">                </w:t>
      </w:r>
      <w:r w:rsidR="009A1135">
        <w:rPr>
          <w:rFonts w:ascii="Book Antiqua" w:hAnsi="Book Antiqua"/>
          <w:bCs/>
          <w:sz w:val="22"/>
          <w:szCs w:val="22"/>
          <w:lang w:val="en-IN"/>
        </w:rPr>
        <w:t xml:space="preserve">   </w:t>
      </w:r>
      <w:r w:rsidRPr="00994321">
        <w:rPr>
          <w:rFonts w:ascii="Book Antiqua" w:hAnsi="Book Antiqua"/>
          <w:bCs/>
          <w:sz w:val="22"/>
          <w:szCs w:val="22"/>
          <w:lang w:val="en-IN"/>
        </w:rPr>
        <w:t xml:space="preserve">  </w:t>
      </w:r>
      <w:r w:rsidR="009A1135">
        <w:rPr>
          <w:rFonts w:ascii="Book Antiqua" w:hAnsi="Book Antiqua"/>
          <w:bCs/>
          <w:sz w:val="22"/>
          <w:szCs w:val="22"/>
          <w:lang w:val="en-IN"/>
        </w:rPr>
        <w:t xml:space="preserve"> </w:t>
      </w:r>
      <w:r w:rsidRPr="00994321">
        <w:rPr>
          <w:rFonts w:ascii="Book Antiqua" w:hAnsi="Book Antiqua"/>
          <w:bCs/>
          <w:sz w:val="22"/>
          <w:szCs w:val="22"/>
          <w:lang w:val="en-IN"/>
        </w:rPr>
        <w:t>: Ansible, GitLab Runner/CI-CD, Shell Scripting</w:t>
      </w:r>
    </w:p>
    <w:p w14:paraId="02093C11" w14:textId="16260683" w:rsidR="00AC78F2" w:rsidRPr="00994321" w:rsidRDefault="00AC78F2" w:rsidP="00AC78F2">
      <w:pPr>
        <w:rPr>
          <w:rFonts w:ascii="Book Antiqua" w:hAnsi="Book Antiqua"/>
          <w:bCs/>
          <w:sz w:val="22"/>
          <w:szCs w:val="22"/>
          <w:lang w:val="en-IN"/>
        </w:rPr>
      </w:pPr>
      <w:r w:rsidRPr="00A577B6">
        <w:rPr>
          <w:rFonts w:ascii="Book Antiqua" w:hAnsi="Book Antiqua"/>
          <w:b/>
          <w:sz w:val="22"/>
          <w:szCs w:val="22"/>
          <w:lang w:val="en-IN"/>
        </w:rPr>
        <w:t>Message Broker</w:t>
      </w:r>
      <w:r w:rsidRPr="00994321">
        <w:rPr>
          <w:rFonts w:ascii="Book Antiqua" w:hAnsi="Book Antiqua"/>
          <w:bCs/>
          <w:sz w:val="22"/>
          <w:szCs w:val="22"/>
          <w:lang w:val="en-IN"/>
        </w:rPr>
        <w:t xml:space="preserve">              </w:t>
      </w:r>
      <w:r w:rsidR="009A1135">
        <w:rPr>
          <w:rFonts w:ascii="Book Antiqua" w:hAnsi="Book Antiqua"/>
          <w:bCs/>
          <w:sz w:val="22"/>
          <w:szCs w:val="22"/>
          <w:lang w:val="en-IN"/>
        </w:rPr>
        <w:t xml:space="preserve"> </w:t>
      </w:r>
      <w:r w:rsidRPr="00994321">
        <w:rPr>
          <w:rFonts w:ascii="Book Antiqua" w:hAnsi="Book Antiqua"/>
          <w:bCs/>
          <w:sz w:val="22"/>
          <w:szCs w:val="22"/>
          <w:lang w:val="en-IN"/>
        </w:rPr>
        <w:t>: Apache Kafka</w:t>
      </w:r>
    </w:p>
    <w:p w14:paraId="3751F83F" w14:textId="11EC0694" w:rsidR="00AC78F2" w:rsidRPr="00994321" w:rsidRDefault="00AC78F2" w:rsidP="00AC78F2">
      <w:pPr>
        <w:rPr>
          <w:rFonts w:ascii="Book Antiqua" w:hAnsi="Book Antiqua"/>
          <w:bCs/>
          <w:sz w:val="22"/>
          <w:szCs w:val="22"/>
          <w:lang w:val="en-IN"/>
        </w:rPr>
      </w:pPr>
      <w:r w:rsidRPr="00A577B6">
        <w:rPr>
          <w:rFonts w:ascii="Book Antiqua" w:hAnsi="Book Antiqua"/>
          <w:b/>
          <w:sz w:val="22"/>
          <w:szCs w:val="22"/>
          <w:lang w:val="en-IN"/>
        </w:rPr>
        <w:t>Search &amp; Analytics</w:t>
      </w:r>
      <w:r w:rsidRPr="00994321">
        <w:rPr>
          <w:rFonts w:ascii="Book Antiqua" w:hAnsi="Book Antiqua"/>
          <w:bCs/>
          <w:sz w:val="22"/>
          <w:szCs w:val="22"/>
          <w:lang w:val="en-IN"/>
        </w:rPr>
        <w:t xml:space="preserve">         : Elasticsearch 7.x, Logstash, </w:t>
      </w:r>
      <w:proofErr w:type="spellStart"/>
      <w:r w:rsidRPr="00994321">
        <w:rPr>
          <w:rFonts w:ascii="Book Antiqua" w:hAnsi="Book Antiqua"/>
          <w:bCs/>
          <w:sz w:val="22"/>
          <w:szCs w:val="22"/>
          <w:lang w:val="en-IN"/>
        </w:rPr>
        <w:t>Filebeat</w:t>
      </w:r>
      <w:proofErr w:type="spellEnd"/>
      <w:r w:rsidR="00D94454">
        <w:rPr>
          <w:rFonts w:ascii="Book Antiqua" w:hAnsi="Book Antiqua"/>
          <w:bCs/>
          <w:sz w:val="22"/>
          <w:szCs w:val="22"/>
          <w:lang w:val="en-IN"/>
        </w:rPr>
        <w:t>.</w:t>
      </w:r>
    </w:p>
    <w:p w14:paraId="5EAD58D6" w14:textId="6DFC8C86" w:rsidR="00AC78F2" w:rsidRPr="00994321" w:rsidRDefault="00AC78F2" w:rsidP="00AC78F2">
      <w:pPr>
        <w:rPr>
          <w:rFonts w:ascii="Book Antiqua" w:hAnsi="Book Antiqua"/>
          <w:bCs/>
          <w:sz w:val="22"/>
          <w:szCs w:val="22"/>
          <w:lang w:val="en-IN"/>
        </w:rPr>
      </w:pPr>
      <w:r w:rsidRPr="00A577B6">
        <w:rPr>
          <w:rFonts w:ascii="Book Antiqua" w:hAnsi="Book Antiqua"/>
          <w:b/>
          <w:sz w:val="22"/>
          <w:szCs w:val="22"/>
          <w:lang w:val="en-IN"/>
        </w:rPr>
        <w:t>OLAP / Analytics</w:t>
      </w:r>
      <w:r w:rsidRPr="00994321">
        <w:rPr>
          <w:rFonts w:ascii="Book Antiqua" w:hAnsi="Book Antiqua"/>
          <w:bCs/>
          <w:sz w:val="22"/>
          <w:szCs w:val="22"/>
          <w:lang w:val="en-IN"/>
        </w:rPr>
        <w:t xml:space="preserve">            : Apache Druid, HDFS (Hadoop)</w:t>
      </w:r>
    </w:p>
    <w:p w14:paraId="3B35F351" w14:textId="13A0AADA" w:rsidR="00AC78F2" w:rsidRPr="00994321" w:rsidRDefault="00AC78F2" w:rsidP="00AC78F2">
      <w:pPr>
        <w:rPr>
          <w:rFonts w:ascii="Book Antiqua" w:hAnsi="Book Antiqua"/>
          <w:bCs/>
          <w:sz w:val="22"/>
          <w:szCs w:val="22"/>
          <w:lang w:val="en-IN"/>
        </w:rPr>
      </w:pPr>
      <w:r w:rsidRPr="00A577B6">
        <w:rPr>
          <w:rFonts w:ascii="Book Antiqua" w:hAnsi="Book Antiqua"/>
          <w:b/>
          <w:sz w:val="22"/>
          <w:szCs w:val="22"/>
          <w:lang w:val="en-IN"/>
        </w:rPr>
        <w:t>Monitoring</w:t>
      </w:r>
      <w:r w:rsidRPr="00994321">
        <w:rPr>
          <w:rFonts w:ascii="Book Antiqua" w:hAnsi="Book Antiqua"/>
          <w:bCs/>
          <w:sz w:val="22"/>
          <w:szCs w:val="22"/>
          <w:lang w:val="en-IN"/>
        </w:rPr>
        <w:t xml:space="preserve">                  </w:t>
      </w:r>
      <w:r w:rsidR="009A1135">
        <w:rPr>
          <w:rFonts w:ascii="Book Antiqua" w:hAnsi="Book Antiqua"/>
          <w:bCs/>
          <w:sz w:val="22"/>
          <w:szCs w:val="22"/>
          <w:lang w:val="en-IN"/>
        </w:rPr>
        <w:t xml:space="preserve">     </w:t>
      </w:r>
      <w:r w:rsidRPr="00994321">
        <w:rPr>
          <w:rFonts w:ascii="Book Antiqua" w:hAnsi="Book Antiqua"/>
          <w:bCs/>
          <w:sz w:val="22"/>
          <w:szCs w:val="22"/>
          <w:lang w:val="en-IN"/>
        </w:rPr>
        <w:t>: Grafana, Prometheus,</w:t>
      </w:r>
      <w:r w:rsidR="00227B97">
        <w:rPr>
          <w:rFonts w:ascii="Book Antiqua" w:hAnsi="Book Antiqua"/>
          <w:bCs/>
          <w:sz w:val="22"/>
          <w:szCs w:val="22"/>
          <w:lang w:val="en-IN"/>
        </w:rPr>
        <w:t xml:space="preserve"> </w:t>
      </w:r>
      <w:r w:rsidRPr="00994321">
        <w:rPr>
          <w:rFonts w:ascii="Book Antiqua" w:hAnsi="Book Antiqua"/>
          <w:bCs/>
          <w:sz w:val="22"/>
          <w:szCs w:val="22"/>
          <w:lang w:val="en-IN"/>
        </w:rPr>
        <w:t>Dynatrace</w:t>
      </w:r>
      <w:r w:rsidR="00EC4F30" w:rsidRPr="00994321">
        <w:rPr>
          <w:rFonts w:ascii="Book Antiqua" w:hAnsi="Book Antiqua"/>
          <w:bCs/>
          <w:sz w:val="22"/>
          <w:szCs w:val="22"/>
          <w:lang w:val="en-IN"/>
        </w:rPr>
        <w:t>.</w:t>
      </w:r>
    </w:p>
    <w:p w14:paraId="1FC441A5" w14:textId="4D4DE507" w:rsidR="00AC78F2" w:rsidRPr="00994321" w:rsidRDefault="00AC78F2" w:rsidP="00AC78F2">
      <w:pPr>
        <w:rPr>
          <w:rFonts w:ascii="Book Antiqua" w:hAnsi="Book Antiqua"/>
          <w:bCs/>
          <w:sz w:val="22"/>
          <w:szCs w:val="22"/>
          <w:lang w:val="en-IN"/>
        </w:rPr>
      </w:pPr>
      <w:r w:rsidRPr="00A577B6">
        <w:rPr>
          <w:rFonts w:ascii="Book Antiqua" w:hAnsi="Book Antiqua"/>
          <w:b/>
          <w:sz w:val="22"/>
          <w:szCs w:val="22"/>
          <w:lang w:val="en-IN"/>
        </w:rPr>
        <w:t>Web/App Servers</w:t>
      </w:r>
      <w:r w:rsidRPr="00994321">
        <w:rPr>
          <w:rFonts w:ascii="Book Antiqua" w:hAnsi="Book Antiqua"/>
          <w:bCs/>
          <w:sz w:val="22"/>
          <w:szCs w:val="22"/>
          <w:lang w:val="en-IN"/>
        </w:rPr>
        <w:t xml:space="preserve">            : WebLogic 10.3/11g/12c/14.1.1, Tomcat</w:t>
      </w:r>
    </w:p>
    <w:p w14:paraId="47171AE7" w14:textId="366444D1" w:rsidR="00AC78F2" w:rsidRPr="00994321" w:rsidRDefault="00AC78F2" w:rsidP="00AC78F2">
      <w:pPr>
        <w:rPr>
          <w:rFonts w:ascii="Book Antiqua" w:hAnsi="Book Antiqua"/>
          <w:bCs/>
          <w:sz w:val="22"/>
          <w:szCs w:val="22"/>
          <w:lang w:val="en-IN"/>
        </w:rPr>
      </w:pPr>
      <w:r w:rsidRPr="00A577B6">
        <w:rPr>
          <w:rFonts w:ascii="Book Antiqua" w:hAnsi="Book Antiqua"/>
          <w:b/>
          <w:sz w:val="22"/>
          <w:szCs w:val="22"/>
          <w:lang w:val="en-IN"/>
        </w:rPr>
        <w:t>Databases</w:t>
      </w:r>
      <w:r w:rsidRPr="00994321">
        <w:rPr>
          <w:rFonts w:ascii="Book Antiqua" w:hAnsi="Book Antiqua"/>
          <w:bCs/>
          <w:sz w:val="22"/>
          <w:szCs w:val="22"/>
          <w:lang w:val="en-IN"/>
        </w:rPr>
        <w:t xml:space="preserve">                   </w:t>
      </w:r>
      <w:r w:rsidR="009A1135">
        <w:rPr>
          <w:rFonts w:ascii="Book Antiqua" w:hAnsi="Book Antiqua"/>
          <w:bCs/>
          <w:sz w:val="22"/>
          <w:szCs w:val="22"/>
          <w:lang w:val="en-IN"/>
        </w:rPr>
        <w:t xml:space="preserve">      </w:t>
      </w:r>
      <w:r w:rsidRPr="00994321">
        <w:rPr>
          <w:rFonts w:ascii="Book Antiqua" w:hAnsi="Book Antiqua"/>
          <w:bCs/>
          <w:sz w:val="22"/>
          <w:szCs w:val="22"/>
          <w:lang w:val="en-IN"/>
        </w:rPr>
        <w:t>: MySQL 5.7</w:t>
      </w:r>
      <w:r w:rsidR="004D7BC3" w:rsidRPr="00994321">
        <w:rPr>
          <w:rFonts w:ascii="Book Antiqua" w:hAnsi="Book Antiqua"/>
          <w:bCs/>
          <w:sz w:val="22"/>
          <w:szCs w:val="22"/>
          <w:lang w:val="en-IN"/>
        </w:rPr>
        <w:t>/8.0.46</w:t>
      </w:r>
      <w:r w:rsidRPr="00994321">
        <w:rPr>
          <w:rFonts w:ascii="Book Antiqua" w:hAnsi="Book Antiqua"/>
          <w:bCs/>
          <w:sz w:val="22"/>
          <w:szCs w:val="22"/>
          <w:lang w:val="en-IN"/>
        </w:rPr>
        <w:t>, Oracle 9i/10g/11g</w:t>
      </w:r>
    </w:p>
    <w:p w14:paraId="5C6FE017" w14:textId="4EDA3582" w:rsidR="00AC78F2" w:rsidRPr="00994321" w:rsidRDefault="00AC78F2" w:rsidP="00AC78F2">
      <w:pPr>
        <w:rPr>
          <w:rFonts w:ascii="Book Antiqua" w:hAnsi="Book Antiqua"/>
          <w:bCs/>
          <w:sz w:val="22"/>
          <w:szCs w:val="22"/>
          <w:lang w:val="en-IN"/>
        </w:rPr>
      </w:pPr>
      <w:r w:rsidRPr="00A577B6">
        <w:rPr>
          <w:rFonts w:ascii="Book Antiqua" w:hAnsi="Book Antiqua"/>
          <w:b/>
          <w:sz w:val="22"/>
          <w:szCs w:val="22"/>
          <w:lang w:val="en-IN"/>
        </w:rPr>
        <w:t xml:space="preserve">Security </w:t>
      </w:r>
      <w:r w:rsidRPr="00994321">
        <w:rPr>
          <w:rFonts w:ascii="Book Antiqua" w:hAnsi="Book Antiqua"/>
          <w:bCs/>
          <w:sz w:val="22"/>
          <w:szCs w:val="22"/>
          <w:lang w:val="en-IN"/>
        </w:rPr>
        <w:t>                   </w:t>
      </w:r>
      <w:r w:rsidR="009A1135">
        <w:rPr>
          <w:rFonts w:ascii="Book Antiqua" w:hAnsi="Book Antiqua"/>
          <w:bCs/>
          <w:sz w:val="22"/>
          <w:szCs w:val="22"/>
          <w:lang w:val="en-IN"/>
        </w:rPr>
        <w:t xml:space="preserve">         </w:t>
      </w:r>
      <w:r w:rsidRPr="00994321">
        <w:rPr>
          <w:rFonts w:ascii="Book Antiqua" w:hAnsi="Book Antiqua"/>
          <w:bCs/>
          <w:sz w:val="22"/>
          <w:szCs w:val="22"/>
          <w:lang w:val="en-IN"/>
        </w:rPr>
        <w:t>: SSL, Log4j patching, Druid Ranger</w:t>
      </w:r>
      <w:r w:rsidR="00EA4A40">
        <w:rPr>
          <w:rFonts w:ascii="Book Antiqua" w:hAnsi="Book Antiqua"/>
          <w:bCs/>
          <w:sz w:val="22"/>
          <w:szCs w:val="22"/>
          <w:lang w:val="en-IN"/>
        </w:rPr>
        <w:t>.</w:t>
      </w:r>
    </w:p>
    <w:p w14:paraId="4AF4B9D5" w14:textId="6BA4770F" w:rsidR="00AC78F2" w:rsidRPr="00994321" w:rsidRDefault="00AC78F2" w:rsidP="00AC78F2">
      <w:pPr>
        <w:rPr>
          <w:rFonts w:ascii="Book Antiqua" w:hAnsi="Book Antiqua"/>
          <w:bCs/>
          <w:sz w:val="22"/>
          <w:szCs w:val="22"/>
          <w:lang w:val="en-IN"/>
        </w:rPr>
      </w:pPr>
      <w:r w:rsidRPr="00A577B6">
        <w:rPr>
          <w:rFonts w:ascii="Book Antiqua" w:hAnsi="Book Antiqua"/>
          <w:b/>
          <w:sz w:val="22"/>
          <w:szCs w:val="22"/>
          <w:lang w:val="en-IN"/>
        </w:rPr>
        <w:t>Operating Systems</w:t>
      </w:r>
      <w:r w:rsidRPr="00994321">
        <w:rPr>
          <w:rFonts w:ascii="Book Antiqua" w:hAnsi="Book Antiqua"/>
          <w:bCs/>
          <w:sz w:val="22"/>
          <w:szCs w:val="22"/>
          <w:lang w:val="en-IN"/>
        </w:rPr>
        <w:t xml:space="preserve">         : Red Hat Linux 6/7/8, UNIX, Windows</w:t>
      </w:r>
    </w:p>
    <w:p w14:paraId="2989F44D" w14:textId="122418C7" w:rsidR="00AC78F2" w:rsidRPr="00994321" w:rsidRDefault="00AC78F2" w:rsidP="00AC78F2">
      <w:pPr>
        <w:rPr>
          <w:rFonts w:ascii="Book Antiqua" w:hAnsi="Book Antiqua"/>
          <w:bCs/>
          <w:sz w:val="22"/>
          <w:szCs w:val="22"/>
          <w:lang w:val="en-IN"/>
        </w:rPr>
      </w:pPr>
      <w:r w:rsidRPr="00A577B6">
        <w:rPr>
          <w:rFonts w:ascii="Book Antiqua" w:hAnsi="Book Antiqua"/>
          <w:b/>
          <w:sz w:val="22"/>
          <w:szCs w:val="22"/>
          <w:lang w:val="en-IN"/>
        </w:rPr>
        <w:t>Scripting</w:t>
      </w:r>
      <w:r w:rsidRPr="00994321">
        <w:rPr>
          <w:rFonts w:ascii="Book Antiqua" w:hAnsi="Book Antiqua"/>
          <w:bCs/>
          <w:sz w:val="22"/>
          <w:szCs w:val="22"/>
          <w:lang w:val="en-IN"/>
        </w:rPr>
        <w:t xml:space="preserve">                   </w:t>
      </w:r>
      <w:r w:rsidR="009A1135">
        <w:rPr>
          <w:rFonts w:ascii="Book Antiqua" w:hAnsi="Book Antiqua"/>
          <w:bCs/>
          <w:sz w:val="22"/>
          <w:szCs w:val="22"/>
          <w:lang w:val="en-IN"/>
        </w:rPr>
        <w:t xml:space="preserve">        </w:t>
      </w:r>
      <w:r w:rsidRPr="00994321">
        <w:rPr>
          <w:rFonts w:ascii="Book Antiqua" w:hAnsi="Book Antiqua"/>
          <w:bCs/>
          <w:sz w:val="22"/>
          <w:szCs w:val="22"/>
          <w:lang w:val="en-IN"/>
        </w:rPr>
        <w:t>: Shell/Bash scripting</w:t>
      </w:r>
    </w:p>
    <w:p w14:paraId="2C6DF23C" w14:textId="6520B994" w:rsidR="00AC78F2" w:rsidRPr="00994321" w:rsidRDefault="00AC78F2" w:rsidP="00AC78F2">
      <w:pPr>
        <w:rPr>
          <w:rFonts w:ascii="Book Antiqua" w:hAnsi="Book Antiqua"/>
          <w:bCs/>
          <w:sz w:val="22"/>
          <w:szCs w:val="22"/>
          <w:lang w:val="en-IN"/>
        </w:rPr>
      </w:pPr>
      <w:r w:rsidRPr="00A577B6">
        <w:rPr>
          <w:rFonts w:ascii="Book Antiqua" w:hAnsi="Book Antiqua"/>
          <w:b/>
          <w:sz w:val="22"/>
          <w:szCs w:val="22"/>
          <w:lang w:val="en-IN"/>
        </w:rPr>
        <w:t>Build Tools</w:t>
      </w:r>
      <w:r w:rsidRPr="00994321">
        <w:rPr>
          <w:rFonts w:ascii="Book Antiqua" w:hAnsi="Book Antiqua"/>
          <w:bCs/>
          <w:sz w:val="22"/>
          <w:szCs w:val="22"/>
          <w:lang w:val="en-IN"/>
        </w:rPr>
        <w:t xml:space="preserve">                </w:t>
      </w:r>
      <w:r w:rsidR="009A1135">
        <w:rPr>
          <w:rFonts w:ascii="Book Antiqua" w:hAnsi="Book Antiqua"/>
          <w:bCs/>
          <w:sz w:val="22"/>
          <w:szCs w:val="22"/>
          <w:lang w:val="en-IN"/>
        </w:rPr>
        <w:t xml:space="preserve">     </w:t>
      </w:r>
      <w:r w:rsidRPr="00994321">
        <w:rPr>
          <w:rFonts w:ascii="Book Antiqua" w:hAnsi="Book Antiqua"/>
          <w:bCs/>
          <w:sz w:val="22"/>
          <w:szCs w:val="22"/>
          <w:lang w:val="en-IN"/>
        </w:rPr>
        <w:t xml:space="preserve"> : Maven, Jenkins</w:t>
      </w:r>
      <w:r w:rsidR="00227B97">
        <w:rPr>
          <w:rFonts w:ascii="Book Antiqua" w:hAnsi="Book Antiqua"/>
          <w:bCs/>
          <w:sz w:val="22"/>
          <w:szCs w:val="22"/>
          <w:lang w:val="en-IN"/>
        </w:rPr>
        <w:t>.</w:t>
      </w:r>
    </w:p>
    <w:p w14:paraId="10F2AD7C" w14:textId="254EDF3D" w:rsidR="00AC78F2" w:rsidRPr="00994321" w:rsidRDefault="00AC78F2" w:rsidP="00AC78F2">
      <w:pPr>
        <w:rPr>
          <w:rFonts w:ascii="Book Antiqua" w:hAnsi="Book Antiqua"/>
          <w:bCs/>
          <w:sz w:val="22"/>
          <w:szCs w:val="22"/>
          <w:lang w:val="en-IN"/>
        </w:rPr>
      </w:pPr>
      <w:r w:rsidRPr="00A577B6">
        <w:rPr>
          <w:rFonts w:ascii="Book Antiqua" w:hAnsi="Book Antiqua"/>
          <w:b/>
          <w:sz w:val="22"/>
          <w:szCs w:val="22"/>
          <w:lang w:val="en-IN"/>
        </w:rPr>
        <w:t>ITSM Tools</w:t>
      </w:r>
      <w:r w:rsidRPr="00994321">
        <w:rPr>
          <w:rFonts w:ascii="Book Antiqua" w:hAnsi="Book Antiqua"/>
          <w:bCs/>
          <w:sz w:val="22"/>
          <w:szCs w:val="22"/>
          <w:lang w:val="en-IN"/>
        </w:rPr>
        <w:t xml:space="preserve">                  </w:t>
      </w:r>
      <w:r w:rsidR="009A1135">
        <w:rPr>
          <w:rFonts w:ascii="Book Antiqua" w:hAnsi="Book Antiqua"/>
          <w:bCs/>
          <w:sz w:val="22"/>
          <w:szCs w:val="22"/>
          <w:lang w:val="en-IN"/>
        </w:rPr>
        <w:t xml:space="preserve">    </w:t>
      </w:r>
      <w:r w:rsidRPr="00994321">
        <w:rPr>
          <w:rFonts w:ascii="Book Antiqua" w:hAnsi="Book Antiqua"/>
          <w:bCs/>
          <w:sz w:val="22"/>
          <w:szCs w:val="22"/>
          <w:lang w:val="en-IN"/>
        </w:rPr>
        <w:t>: ServiceNow, Jira, CMDB</w:t>
      </w:r>
      <w:r w:rsidR="003E09FB">
        <w:rPr>
          <w:rFonts w:ascii="Book Antiqua" w:hAnsi="Book Antiqua"/>
          <w:bCs/>
          <w:sz w:val="22"/>
          <w:szCs w:val="22"/>
          <w:lang w:val="en-IN"/>
        </w:rPr>
        <w:t>.</w:t>
      </w:r>
    </w:p>
    <w:p w14:paraId="48F61EAD" w14:textId="77777777" w:rsidR="00AC78F2" w:rsidRPr="00AC78F2" w:rsidRDefault="00AC78F2" w:rsidP="00AC78F2">
      <w:pPr>
        <w:rPr>
          <w:rFonts w:ascii="Book Antiqua" w:hAnsi="Book Antiqua"/>
          <w:b/>
          <w:sz w:val="22"/>
          <w:szCs w:val="22"/>
          <w:lang w:val="en-IN"/>
        </w:rPr>
      </w:pPr>
    </w:p>
    <w:p w14:paraId="2503A845" w14:textId="5FD37540" w:rsidR="00AC78F2" w:rsidRPr="00AC78F2" w:rsidRDefault="00AC78F2" w:rsidP="00AC78F2">
      <w:pPr>
        <w:rPr>
          <w:rFonts w:ascii="Book Antiqua" w:hAnsi="Book Antiqua"/>
          <w:b/>
          <w:sz w:val="22"/>
          <w:szCs w:val="22"/>
          <w:lang w:val="en-IN"/>
        </w:rPr>
      </w:pPr>
      <w:r w:rsidRPr="00AC78F2">
        <w:rPr>
          <w:rFonts w:ascii="Book Antiqua" w:hAnsi="Book Antiqua"/>
          <w:b/>
          <w:bCs/>
          <w:sz w:val="22"/>
          <w:szCs w:val="22"/>
          <w:lang w:val="en-IN"/>
        </w:rPr>
        <w:t>=============================================================================</w:t>
      </w:r>
    </w:p>
    <w:p w14:paraId="185B153E" w14:textId="77777777" w:rsidR="00AC78F2" w:rsidRPr="00AC78F2" w:rsidRDefault="00AC78F2" w:rsidP="00AC78F2">
      <w:pPr>
        <w:rPr>
          <w:rFonts w:ascii="Book Antiqua" w:hAnsi="Book Antiqua"/>
          <w:b/>
          <w:sz w:val="22"/>
          <w:szCs w:val="22"/>
          <w:lang w:val="en-IN"/>
        </w:rPr>
      </w:pPr>
    </w:p>
    <w:p w14:paraId="794AAB82" w14:textId="77777777" w:rsidR="00AC78F2" w:rsidRPr="00AC78F2" w:rsidRDefault="00AC78F2" w:rsidP="00AC78F2">
      <w:pPr>
        <w:rPr>
          <w:rFonts w:ascii="Book Antiqua" w:hAnsi="Book Antiqua"/>
          <w:b/>
          <w:sz w:val="22"/>
          <w:szCs w:val="22"/>
          <w:lang w:val="en-IN"/>
        </w:rPr>
      </w:pPr>
      <w:r w:rsidRPr="00AC78F2">
        <w:rPr>
          <w:rFonts w:ascii="Book Antiqua" w:hAnsi="Book Antiqua"/>
          <w:b/>
          <w:sz w:val="22"/>
          <w:szCs w:val="22"/>
          <w:lang w:val="en-IN"/>
        </w:rPr>
        <w:t>PROJECT #1:- EE Network Performance Management (EENPM)</w:t>
      </w:r>
    </w:p>
    <w:p w14:paraId="40A29F13" w14:textId="77777777" w:rsidR="00AC78F2" w:rsidRPr="00AC78F2" w:rsidRDefault="00AC78F2" w:rsidP="00AC78F2">
      <w:pPr>
        <w:rPr>
          <w:rFonts w:ascii="Book Antiqua" w:hAnsi="Book Antiqua"/>
          <w:b/>
          <w:sz w:val="22"/>
          <w:szCs w:val="22"/>
          <w:lang w:val="en-IN"/>
        </w:rPr>
      </w:pPr>
      <w:r w:rsidRPr="00AC78F2">
        <w:rPr>
          <w:rFonts w:ascii="Book Antiqua" w:hAnsi="Book Antiqua"/>
          <w:b/>
          <w:sz w:val="22"/>
          <w:szCs w:val="22"/>
          <w:lang w:val="en-IN"/>
        </w:rPr>
        <w:t>Client              : British Telecom (EE)</w:t>
      </w:r>
    </w:p>
    <w:p w14:paraId="39BD77B1" w14:textId="3DC67648" w:rsidR="00AC78F2" w:rsidRPr="00C90D6D" w:rsidRDefault="00AC78F2" w:rsidP="00AC78F2">
      <w:pPr>
        <w:rPr>
          <w:rFonts w:ascii="Book Antiqua" w:hAnsi="Book Antiqua"/>
          <w:bCs/>
          <w:sz w:val="22"/>
          <w:szCs w:val="22"/>
          <w:lang w:val="en-IN"/>
        </w:rPr>
      </w:pPr>
      <w:r w:rsidRPr="00AC78F2">
        <w:rPr>
          <w:rFonts w:ascii="Book Antiqua" w:hAnsi="Book Antiqua"/>
          <w:b/>
          <w:sz w:val="22"/>
          <w:szCs w:val="22"/>
          <w:lang w:val="en-IN"/>
        </w:rPr>
        <w:t>Role                </w:t>
      </w:r>
      <w:r w:rsidR="009A1135">
        <w:rPr>
          <w:rFonts w:ascii="Book Antiqua" w:hAnsi="Book Antiqua"/>
          <w:b/>
          <w:sz w:val="22"/>
          <w:szCs w:val="22"/>
          <w:lang w:val="en-IN"/>
        </w:rPr>
        <w:t xml:space="preserve"> </w:t>
      </w:r>
      <w:r w:rsidRPr="00AC78F2">
        <w:rPr>
          <w:rFonts w:ascii="Book Antiqua" w:hAnsi="Book Antiqua"/>
          <w:b/>
          <w:sz w:val="22"/>
          <w:szCs w:val="22"/>
          <w:lang w:val="en-IN"/>
        </w:rPr>
        <w:t xml:space="preserve">: </w:t>
      </w:r>
      <w:r w:rsidRPr="00C90D6D">
        <w:rPr>
          <w:rFonts w:ascii="Book Antiqua" w:hAnsi="Book Antiqua"/>
          <w:bCs/>
          <w:sz w:val="22"/>
          <w:szCs w:val="22"/>
          <w:lang w:val="en-IN"/>
        </w:rPr>
        <w:t>DevOps / SRE Engineer (ASG)</w:t>
      </w:r>
    </w:p>
    <w:p w14:paraId="34A58855" w14:textId="01B48080" w:rsidR="00AC78F2" w:rsidRPr="00C90D6D" w:rsidRDefault="00AC78F2" w:rsidP="00AC78F2">
      <w:pPr>
        <w:rPr>
          <w:rFonts w:ascii="Book Antiqua" w:hAnsi="Book Antiqua"/>
          <w:bCs/>
          <w:sz w:val="22"/>
          <w:szCs w:val="22"/>
          <w:lang w:val="en-IN"/>
        </w:rPr>
      </w:pPr>
      <w:r w:rsidRPr="00AC78F2">
        <w:rPr>
          <w:rFonts w:ascii="Book Antiqua" w:hAnsi="Book Antiqua"/>
          <w:b/>
          <w:sz w:val="22"/>
          <w:szCs w:val="22"/>
          <w:lang w:val="en-IN"/>
        </w:rPr>
        <w:t xml:space="preserve">Technology   </w:t>
      </w:r>
      <w:r w:rsidR="009A1135">
        <w:rPr>
          <w:rFonts w:ascii="Book Antiqua" w:hAnsi="Book Antiqua"/>
          <w:b/>
          <w:sz w:val="22"/>
          <w:szCs w:val="22"/>
          <w:lang w:val="en-IN"/>
        </w:rPr>
        <w:t xml:space="preserve"> </w:t>
      </w:r>
      <w:r w:rsidRPr="00AC78F2">
        <w:rPr>
          <w:rFonts w:ascii="Book Antiqua" w:hAnsi="Book Antiqua"/>
          <w:b/>
          <w:sz w:val="22"/>
          <w:szCs w:val="22"/>
          <w:lang w:val="en-IN"/>
        </w:rPr>
        <w:t xml:space="preserve">: </w:t>
      </w:r>
      <w:r w:rsidRPr="00C90D6D">
        <w:rPr>
          <w:rFonts w:ascii="Book Antiqua" w:hAnsi="Book Antiqua"/>
          <w:bCs/>
          <w:sz w:val="22"/>
          <w:szCs w:val="22"/>
          <w:lang w:val="en-IN"/>
        </w:rPr>
        <w:t>Kubernetes, Docker, Kafka, Elasticsearch, Druid, HDFS, Logstash,</w:t>
      </w:r>
    </w:p>
    <w:p w14:paraId="4D6C0636" w14:textId="3EBA8882" w:rsidR="00AC78F2" w:rsidRPr="00C90D6D" w:rsidRDefault="00AC78F2" w:rsidP="00AC78F2">
      <w:pPr>
        <w:rPr>
          <w:rFonts w:ascii="Book Antiqua" w:hAnsi="Book Antiqua"/>
          <w:bCs/>
          <w:sz w:val="22"/>
          <w:szCs w:val="22"/>
          <w:lang w:val="en-IN"/>
        </w:rPr>
      </w:pPr>
      <w:r w:rsidRPr="00C90D6D">
        <w:rPr>
          <w:rFonts w:ascii="Book Antiqua" w:hAnsi="Book Antiqua"/>
          <w:bCs/>
          <w:sz w:val="22"/>
          <w:szCs w:val="22"/>
          <w:lang w:val="en-IN"/>
        </w:rPr>
        <w:t xml:space="preserve">                      </w:t>
      </w:r>
      <w:proofErr w:type="spellStart"/>
      <w:r w:rsidRPr="00C90D6D">
        <w:rPr>
          <w:rFonts w:ascii="Book Antiqua" w:hAnsi="Book Antiqua"/>
          <w:bCs/>
          <w:sz w:val="22"/>
          <w:szCs w:val="22"/>
          <w:lang w:val="en-IN"/>
        </w:rPr>
        <w:t>Filebeat</w:t>
      </w:r>
      <w:proofErr w:type="spellEnd"/>
      <w:r w:rsidRPr="00C90D6D">
        <w:rPr>
          <w:rFonts w:ascii="Book Antiqua" w:hAnsi="Book Antiqua"/>
          <w:bCs/>
          <w:sz w:val="22"/>
          <w:szCs w:val="22"/>
          <w:lang w:val="en-IN"/>
        </w:rPr>
        <w:t>, Grafana, Prometheus, MySQL, Ansible, GitLab CI/CD, WebLogic</w:t>
      </w:r>
      <w:r w:rsidR="00F147A7">
        <w:rPr>
          <w:rFonts w:ascii="Book Antiqua" w:hAnsi="Book Antiqua"/>
          <w:bCs/>
          <w:sz w:val="22"/>
          <w:szCs w:val="22"/>
          <w:lang w:val="en-IN"/>
        </w:rPr>
        <w:t xml:space="preserve"> and </w:t>
      </w:r>
      <w:proofErr w:type="spellStart"/>
      <w:r w:rsidR="00F147A7">
        <w:rPr>
          <w:rFonts w:ascii="Book Antiqua" w:hAnsi="Book Antiqua"/>
          <w:bCs/>
          <w:sz w:val="22"/>
          <w:szCs w:val="22"/>
          <w:lang w:val="en-IN"/>
        </w:rPr>
        <w:t>Openshift</w:t>
      </w:r>
      <w:proofErr w:type="spellEnd"/>
      <w:r w:rsidR="00F147A7">
        <w:rPr>
          <w:rFonts w:ascii="Book Antiqua" w:hAnsi="Book Antiqua"/>
          <w:bCs/>
          <w:sz w:val="22"/>
          <w:szCs w:val="22"/>
          <w:lang w:val="en-IN"/>
        </w:rPr>
        <w:t xml:space="preserve">. </w:t>
      </w:r>
    </w:p>
    <w:p w14:paraId="44371D95" w14:textId="4B489B47" w:rsidR="00AC78F2" w:rsidRPr="00AC78F2" w:rsidRDefault="00AC78F2" w:rsidP="00AC78F2">
      <w:pPr>
        <w:rPr>
          <w:rFonts w:ascii="Book Antiqua" w:hAnsi="Book Antiqua"/>
          <w:b/>
          <w:sz w:val="22"/>
          <w:szCs w:val="22"/>
          <w:lang w:val="en-IN"/>
        </w:rPr>
      </w:pPr>
      <w:r w:rsidRPr="00AC78F2">
        <w:rPr>
          <w:rFonts w:ascii="Book Antiqua" w:hAnsi="Book Antiqua"/>
          <w:b/>
          <w:sz w:val="22"/>
          <w:szCs w:val="22"/>
          <w:lang w:val="en-IN"/>
        </w:rPr>
        <w:t xml:space="preserve">Platform          : </w:t>
      </w:r>
      <w:r w:rsidRPr="00C90D6D">
        <w:rPr>
          <w:rFonts w:ascii="Book Antiqua" w:hAnsi="Book Antiqua"/>
          <w:bCs/>
          <w:sz w:val="22"/>
          <w:szCs w:val="22"/>
          <w:lang w:val="en-IN"/>
        </w:rPr>
        <w:t>Linux (RHEL 7/8)</w:t>
      </w:r>
    </w:p>
    <w:p w14:paraId="13C04979" w14:textId="6F46E1C4" w:rsidR="00AC78F2" w:rsidRPr="0098320F" w:rsidRDefault="00AC78F2" w:rsidP="00AC78F2">
      <w:pPr>
        <w:rPr>
          <w:rFonts w:ascii="Book Antiqua" w:hAnsi="Book Antiqua"/>
          <w:b/>
          <w:sz w:val="22"/>
          <w:szCs w:val="22"/>
          <w:u w:val="single"/>
          <w:lang w:val="en-IN"/>
        </w:rPr>
      </w:pPr>
      <w:r w:rsidRPr="0098320F">
        <w:rPr>
          <w:rFonts w:ascii="Book Antiqua" w:hAnsi="Book Antiqua"/>
          <w:b/>
          <w:sz w:val="22"/>
          <w:szCs w:val="22"/>
          <w:u w:val="single"/>
          <w:lang w:val="en-IN"/>
        </w:rPr>
        <w:t>Description:</w:t>
      </w:r>
      <w:r w:rsidR="0098320F">
        <w:rPr>
          <w:rFonts w:ascii="Book Antiqua" w:hAnsi="Book Antiqua"/>
          <w:b/>
          <w:sz w:val="22"/>
          <w:szCs w:val="22"/>
          <w:u w:val="single"/>
          <w:lang w:val="en-IN"/>
        </w:rPr>
        <w:t xml:space="preserve"> -</w:t>
      </w:r>
    </w:p>
    <w:p w14:paraId="52CF6BD1" w14:textId="77777777" w:rsidR="00AC78F2" w:rsidRPr="00D9346E" w:rsidRDefault="00AC78F2" w:rsidP="00AC78F2">
      <w:pPr>
        <w:rPr>
          <w:rFonts w:ascii="Book Antiqua" w:hAnsi="Book Antiqua"/>
          <w:bCs/>
          <w:sz w:val="22"/>
          <w:szCs w:val="22"/>
          <w:lang w:val="en-IN"/>
        </w:rPr>
      </w:pPr>
      <w:r w:rsidRPr="00D9346E">
        <w:rPr>
          <w:rFonts w:ascii="Book Antiqua" w:hAnsi="Book Antiqua"/>
          <w:bCs/>
          <w:sz w:val="22"/>
          <w:szCs w:val="22"/>
          <w:lang w:val="en-IN"/>
        </w:rPr>
        <w:t>EENPM is a real-time telecom network performance monitoring platform that collects PM data from Nokia 5G/4G network elements, processes ~280 million metrics daily, and visualizes them on Grafana dashboards. Data flows from EMS servers through Kafka-based pipeline into Elasticsearch (real-time), Druid (historical analytics), and HDFS (backup).</w:t>
      </w:r>
    </w:p>
    <w:p w14:paraId="7A6807FD" w14:textId="77777777" w:rsidR="00AC78F2" w:rsidRPr="00AC78F2" w:rsidRDefault="00AC78F2" w:rsidP="00AC78F2">
      <w:pPr>
        <w:rPr>
          <w:rFonts w:ascii="Book Antiqua" w:hAnsi="Book Antiqua"/>
          <w:b/>
          <w:sz w:val="22"/>
          <w:szCs w:val="22"/>
          <w:lang w:val="en-IN"/>
        </w:rPr>
      </w:pPr>
    </w:p>
    <w:p w14:paraId="620508D9" w14:textId="77777777" w:rsidR="00890B7D" w:rsidRDefault="00890B7D" w:rsidP="00AC78F2">
      <w:pPr>
        <w:rPr>
          <w:rFonts w:ascii="Book Antiqua" w:hAnsi="Book Antiqua"/>
          <w:b/>
          <w:sz w:val="22"/>
          <w:szCs w:val="22"/>
          <w:u w:val="single"/>
          <w:lang w:val="en-IN"/>
        </w:rPr>
      </w:pPr>
    </w:p>
    <w:p w14:paraId="040777AA" w14:textId="608178D2" w:rsidR="00AC78F2" w:rsidRPr="0098320F" w:rsidRDefault="00AC78F2" w:rsidP="00AC78F2">
      <w:pPr>
        <w:rPr>
          <w:rFonts w:ascii="Book Antiqua" w:hAnsi="Book Antiqua"/>
          <w:b/>
          <w:sz w:val="22"/>
          <w:szCs w:val="22"/>
          <w:u w:val="single"/>
          <w:lang w:val="en-IN"/>
        </w:rPr>
      </w:pPr>
      <w:r w:rsidRPr="0098320F">
        <w:rPr>
          <w:rFonts w:ascii="Book Antiqua" w:hAnsi="Book Antiqua"/>
          <w:b/>
          <w:sz w:val="22"/>
          <w:szCs w:val="22"/>
          <w:u w:val="single"/>
          <w:lang w:val="en-IN"/>
        </w:rPr>
        <w:lastRenderedPageBreak/>
        <w:t>Role and Responsibilities:</w:t>
      </w:r>
      <w:r w:rsidR="0098320F">
        <w:rPr>
          <w:rFonts w:ascii="Book Antiqua" w:hAnsi="Book Antiqua"/>
          <w:b/>
          <w:sz w:val="22"/>
          <w:szCs w:val="22"/>
          <w:u w:val="single"/>
          <w:lang w:val="en-IN"/>
        </w:rPr>
        <w:t xml:space="preserve"> -</w:t>
      </w:r>
    </w:p>
    <w:p w14:paraId="2D8666E3" w14:textId="363E468B" w:rsidR="00AC78F2" w:rsidRPr="00D9346E" w:rsidRDefault="00AC78F2" w:rsidP="00445741">
      <w:pPr>
        <w:pStyle w:val="ListParagraph"/>
        <w:numPr>
          <w:ilvl w:val="0"/>
          <w:numId w:val="42"/>
        </w:numPr>
        <w:rPr>
          <w:rFonts w:ascii="Book Antiqua" w:hAnsi="Book Antiqua"/>
          <w:bCs/>
          <w:lang w:val="en-IN"/>
        </w:rPr>
      </w:pPr>
      <w:r w:rsidRPr="00D9346E">
        <w:rPr>
          <w:rFonts w:ascii="Book Antiqua" w:hAnsi="Book Antiqua"/>
          <w:bCs/>
          <w:lang w:val="en-IN"/>
        </w:rPr>
        <w:t>Monitoring and maintaining real-time data pipeline: EMS → Kafka → Collectors → Elasticsearch/Druid/HDFS.</w:t>
      </w:r>
    </w:p>
    <w:p w14:paraId="1825D9CD" w14:textId="730C3E71" w:rsidR="00AC78F2" w:rsidRPr="00D9346E" w:rsidRDefault="00AC78F2" w:rsidP="00445741">
      <w:pPr>
        <w:pStyle w:val="ListParagraph"/>
        <w:numPr>
          <w:ilvl w:val="0"/>
          <w:numId w:val="42"/>
        </w:numPr>
        <w:rPr>
          <w:rFonts w:ascii="Book Antiqua" w:hAnsi="Book Antiqua"/>
          <w:bCs/>
          <w:lang w:val="en-IN"/>
        </w:rPr>
      </w:pPr>
      <w:r w:rsidRPr="00D9346E">
        <w:rPr>
          <w:rFonts w:ascii="Book Antiqua" w:hAnsi="Book Antiqua"/>
          <w:bCs/>
          <w:lang w:val="en-IN"/>
        </w:rPr>
        <w:t>Managing Elasticsearch cluster — monitoring health, index lifecycle, shard allocation, and RED cluster recovery.</w:t>
      </w:r>
    </w:p>
    <w:p w14:paraId="7F213DF3" w14:textId="00D5F571" w:rsidR="00AC78F2" w:rsidRPr="00D9346E" w:rsidRDefault="00AC78F2" w:rsidP="00445741">
      <w:pPr>
        <w:pStyle w:val="ListParagraph"/>
        <w:numPr>
          <w:ilvl w:val="0"/>
          <w:numId w:val="43"/>
        </w:numPr>
        <w:rPr>
          <w:rFonts w:ascii="Book Antiqua" w:hAnsi="Book Antiqua"/>
          <w:bCs/>
          <w:lang w:val="en-IN"/>
        </w:rPr>
      </w:pPr>
      <w:r w:rsidRPr="00D9346E">
        <w:rPr>
          <w:rFonts w:ascii="Book Antiqua" w:hAnsi="Book Antiqua"/>
          <w:bCs/>
          <w:lang w:val="en-IN"/>
        </w:rPr>
        <w:t>Monitoring Kafka consumer lag and resolving consumer group rebalance issues by tuning consumer timeouts.</w:t>
      </w:r>
    </w:p>
    <w:p w14:paraId="3952811F" w14:textId="4323AAC2" w:rsidR="00AC78F2" w:rsidRPr="00D9346E" w:rsidRDefault="00AC78F2" w:rsidP="00445741">
      <w:pPr>
        <w:pStyle w:val="ListParagraph"/>
        <w:numPr>
          <w:ilvl w:val="0"/>
          <w:numId w:val="43"/>
        </w:numPr>
        <w:rPr>
          <w:rFonts w:ascii="Book Antiqua" w:hAnsi="Book Antiqua"/>
          <w:bCs/>
          <w:lang w:val="en-IN"/>
        </w:rPr>
      </w:pPr>
      <w:r w:rsidRPr="00D9346E">
        <w:rPr>
          <w:rFonts w:ascii="Book Antiqua" w:hAnsi="Book Antiqua"/>
          <w:bCs/>
          <w:lang w:val="en-IN"/>
        </w:rPr>
        <w:t>Validating live data flow by querying ES for document counts, timestamps, and aggregation gaps.</w:t>
      </w:r>
    </w:p>
    <w:p w14:paraId="2D306731" w14:textId="14B700DA" w:rsidR="00AC78F2" w:rsidRPr="00D9346E" w:rsidRDefault="00AC78F2" w:rsidP="00445741">
      <w:pPr>
        <w:pStyle w:val="ListParagraph"/>
        <w:numPr>
          <w:ilvl w:val="0"/>
          <w:numId w:val="43"/>
        </w:numPr>
        <w:rPr>
          <w:rFonts w:ascii="Book Antiqua" w:hAnsi="Book Antiqua"/>
          <w:bCs/>
          <w:lang w:val="en-IN"/>
        </w:rPr>
      </w:pPr>
      <w:r w:rsidRPr="00D9346E">
        <w:rPr>
          <w:rFonts w:ascii="Book Antiqua" w:hAnsi="Book Antiqua"/>
          <w:bCs/>
          <w:lang w:val="en-IN"/>
        </w:rPr>
        <w:t>Configuring Logstash pipelines with Grok patterns for pod status log parsing into Elasticsearch.</w:t>
      </w:r>
    </w:p>
    <w:p w14:paraId="34F38FFA" w14:textId="5F200090" w:rsidR="00AC78F2" w:rsidRPr="00D9346E" w:rsidRDefault="00AC78F2" w:rsidP="00445741">
      <w:pPr>
        <w:pStyle w:val="ListParagraph"/>
        <w:numPr>
          <w:ilvl w:val="0"/>
          <w:numId w:val="43"/>
        </w:numPr>
        <w:rPr>
          <w:rFonts w:ascii="Book Antiqua" w:hAnsi="Book Antiqua"/>
          <w:bCs/>
          <w:lang w:val="en-IN"/>
        </w:rPr>
      </w:pPr>
      <w:r w:rsidRPr="00D9346E">
        <w:rPr>
          <w:rFonts w:ascii="Book Antiqua" w:hAnsi="Book Antiqua"/>
          <w:bCs/>
          <w:lang w:val="en-IN"/>
        </w:rPr>
        <w:t>Configuring Grafana dashboards using Elasticsearch , Druid (SQL), and Prometheus (</w:t>
      </w:r>
      <w:proofErr w:type="spellStart"/>
      <w:r w:rsidRPr="00D9346E">
        <w:rPr>
          <w:rFonts w:ascii="Book Antiqua" w:hAnsi="Book Antiqua"/>
          <w:bCs/>
          <w:lang w:val="en-IN"/>
        </w:rPr>
        <w:t>PromQL</w:t>
      </w:r>
      <w:proofErr w:type="spellEnd"/>
      <w:r w:rsidRPr="00D9346E">
        <w:rPr>
          <w:rFonts w:ascii="Book Antiqua" w:hAnsi="Book Antiqua"/>
          <w:bCs/>
          <w:lang w:val="en-IN"/>
        </w:rPr>
        <w:t>) data sources.</w:t>
      </w:r>
    </w:p>
    <w:p w14:paraId="7EE7471A" w14:textId="5CEA087B" w:rsidR="00AC78F2" w:rsidRPr="00D9346E" w:rsidRDefault="00AC78F2" w:rsidP="00445741">
      <w:pPr>
        <w:pStyle w:val="ListParagraph"/>
        <w:numPr>
          <w:ilvl w:val="0"/>
          <w:numId w:val="43"/>
        </w:numPr>
        <w:rPr>
          <w:rFonts w:ascii="Book Antiqua" w:hAnsi="Book Antiqua"/>
          <w:bCs/>
          <w:lang w:val="en-IN"/>
        </w:rPr>
      </w:pPr>
      <w:r w:rsidRPr="00D9346E">
        <w:rPr>
          <w:rFonts w:ascii="Book Antiqua" w:hAnsi="Book Antiqua"/>
          <w:bCs/>
          <w:lang w:val="en-IN"/>
        </w:rPr>
        <w:t>Performing Kubernetes cluster upgrade using Ansible playbooks via GitLab Runner with zero downtime.</w:t>
      </w:r>
    </w:p>
    <w:p w14:paraId="099FB61F" w14:textId="53CF19B5" w:rsidR="00AC78F2" w:rsidRPr="00D9346E" w:rsidRDefault="00AC78F2" w:rsidP="00445741">
      <w:pPr>
        <w:pStyle w:val="ListParagraph"/>
        <w:numPr>
          <w:ilvl w:val="0"/>
          <w:numId w:val="43"/>
        </w:numPr>
        <w:rPr>
          <w:rFonts w:ascii="Book Antiqua" w:hAnsi="Book Antiqua"/>
          <w:bCs/>
          <w:lang w:val="en-IN"/>
        </w:rPr>
      </w:pPr>
      <w:r w:rsidRPr="00D9346E">
        <w:rPr>
          <w:rFonts w:ascii="Book Antiqua" w:hAnsi="Book Antiqua"/>
          <w:bCs/>
          <w:lang w:val="en-IN"/>
        </w:rPr>
        <w:t>Deploying microservices on Kubernetes and legacy applications on WebLogic under Change Requests.</w:t>
      </w:r>
    </w:p>
    <w:p w14:paraId="4F1A7889" w14:textId="6EEE7B16" w:rsidR="00AC78F2" w:rsidRPr="00D9346E" w:rsidRDefault="00AC78F2" w:rsidP="00445741">
      <w:pPr>
        <w:pStyle w:val="ListParagraph"/>
        <w:numPr>
          <w:ilvl w:val="0"/>
          <w:numId w:val="43"/>
        </w:numPr>
        <w:rPr>
          <w:rFonts w:ascii="Book Antiqua" w:hAnsi="Book Antiqua"/>
          <w:bCs/>
          <w:lang w:val="en-IN"/>
        </w:rPr>
      </w:pPr>
      <w:r w:rsidRPr="00D9346E">
        <w:rPr>
          <w:rFonts w:ascii="Book Antiqua" w:hAnsi="Book Antiqua"/>
          <w:bCs/>
          <w:lang w:val="en-IN"/>
        </w:rPr>
        <w:t xml:space="preserve">Performing SSL/TLS certificate renewals for 8+ PCF vendor sites — OpenSSL, </w:t>
      </w:r>
      <w:proofErr w:type="spellStart"/>
      <w:r w:rsidRPr="00D9346E">
        <w:rPr>
          <w:rFonts w:ascii="Book Antiqua" w:hAnsi="Book Antiqua"/>
          <w:bCs/>
          <w:lang w:val="en-IN"/>
        </w:rPr>
        <w:t>keytool</w:t>
      </w:r>
      <w:proofErr w:type="spellEnd"/>
      <w:r w:rsidRPr="00D9346E">
        <w:rPr>
          <w:rFonts w:ascii="Book Antiqua" w:hAnsi="Book Antiqua"/>
          <w:bCs/>
          <w:lang w:val="en-IN"/>
        </w:rPr>
        <w:t>, Docker image rebuild and push.</w:t>
      </w:r>
    </w:p>
    <w:p w14:paraId="458EFF3A" w14:textId="23CA294E" w:rsidR="00AC78F2" w:rsidRPr="00D9346E" w:rsidRDefault="00AC78F2" w:rsidP="00445741">
      <w:pPr>
        <w:pStyle w:val="ListParagraph"/>
        <w:numPr>
          <w:ilvl w:val="0"/>
          <w:numId w:val="43"/>
        </w:numPr>
        <w:rPr>
          <w:rFonts w:ascii="Book Antiqua" w:hAnsi="Book Antiqua"/>
          <w:bCs/>
          <w:lang w:val="en-IN"/>
        </w:rPr>
      </w:pPr>
      <w:r w:rsidRPr="00D9346E">
        <w:rPr>
          <w:rFonts w:ascii="Book Antiqua" w:hAnsi="Book Antiqua"/>
          <w:bCs/>
          <w:lang w:val="en-IN"/>
        </w:rPr>
        <w:t>Patching Log4j vulnerability across Druid, Elasticsearch, Logstash, and Java microservices.</w:t>
      </w:r>
    </w:p>
    <w:p w14:paraId="19E23DA6" w14:textId="1767E675" w:rsidR="00AC78F2" w:rsidRPr="00D9346E" w:rsidRDefault="00AC78F2" w:rsidP="00445741">
      <w:pPr>
        <w:pStyle w:val="ListParagraph"/>
        <w:numPr>
          <w:ilvl w:val="0"/>
          <w:numId w:val="43"/>
        </w:numPr>
        <w:rPr>
          <w:rFonts w:ascii="Book Antiqua" w:hAnsi="Book Antiqua"/>
          <w:bCs/>
          <w:lang w:val="en-IN"/>
        </w:rPr>
      </w:pPr>
      <w:r w:rsidRPr="00D9346E">
        <w:rPr>
          <w:rFonts w:ascii="Book Antiqua" w:hAnsi="Book Antiqua"/>
          <w:bCs/>
          <w:lang w:val="en-IN"/>
        </w:rPr>
        <w:t>Upgrading Logstash, Elasticsearch, and implementing Druid-Ranger security integration.</w:t>
      </w:r>
    </w:p>
    <w:p w14:paraId="1763BA29" w14:textId="5EA3030E" w:rsidR="00AC78F2" w:rsidRPr="00D9346E" w:rsidRDefault="00AC78F2" w:rsidP="00445741">
      <w:pPr>
        <w:pStyle w:val="ListParagraph"/>
        <w:numPr>
          <w:ilvl w:val="0"/>
          <w:numId w:val="43"/>
        </w:numPr>
        <w:rPr>
          <w:rFonts w:ascii="Book Antiqua" w:hAnsi="Book Antiqua"/>
          <w:bCs/>
          <w:lang w:val="en-IN"/>
        </w:rPr>
      </w:pPr>
      <w:r w:rsidRPr="00D9346E">
        <w:rPr>
          <w:rFonts w:ascii="Book Antiqua" w:hAnsi="Book Antiqua"/>
          <w:bCs/>
          <w:lang w:val="en-IN"/>
        </w:rPr>
        <w:t>Performing data repush operations using Druid ingestion specs to recover from processing failures.</w:t>
      </w:r>
    </w:p>
    <w:p w14:paraId="67E97ADA" w14:textId="7EF5B165" w:rsidR="00AC78F2" w:rsidRPr="00D9346E" w:rsidRDefault="00AC78F2" w:rsidP="00445741">
      <w:pPr>
        <w:pStyle w:val="ListParagraph"/>
        <w:numPr>
          <w:ilvl w:val="0"/>
          <w:numId w:val="43"/>
        </w:numPr>
        <w:rPr>
          <w:rFonts w:ascii="Book Antiqua" w:hAnsi="Book Antiqua"/>
          <w:bCs/>
          <w:lang w:val="en-IN"/>
        </w:rPr>
      </w:pPr>
      <w:r w:rsidRPr="00D9346E">
        <w:rPr>
          <w:rFonts w:ascii="Book Antiqua" w:hAnsi="Book Antiqua"/>
          <w:bCs/>
          <w:lang w:val="en-IN"/>
        </w:rPr>
        <w:t>Handling P1-P4 incidents, raising CRs, coordinating with TOC and Linux teams.</w:t>
      </w:r>
    </w:p>
    <w:p w14:paraId="031AF3BC" w14:textId="2505F2F9" w:rsidR="00AC78F2" w:rsidRPr="00D9346E" w:rsidRDefault="00AC78F2" w:rsidP="00445741">
      <w:pPr>
        <w:pStyle w:val="ListParagraph"/>
        <w:numPr>
          <w:ilvl w:val="0"/>
          <w:numId w:val="43"/>
        </w:numPr>
        <w:rPr>
          <w:rFonts w:ascii="Book Antiqua" w:hAnsi="Book Antiqua"/>
          <w:bCs/>
          <w:lang w:val="en-IN"/>
        </w:rPr>
      </w:pPr>
      <w:r w:rsidRPr="00D9346E">
        <w:rPr>
          <w:rFonts w:ascii="Book Antiqua" w:hAnsi="Book Antiqua"/>
          <w:bCs/>
          <w:lang w:val="en-IN"/>
        </w:rPr>
        <w:t>Providing 24x7 on-call support as part of ASG rotation.</w:t>
      </w:r>
    </w:p>
    <w:p w14:paraId="3C053469" w14:textId="1DF47598" w:rsidR="00AC78F2" w:rsidRPr="00D9346E" w:rsidRDefault="00AC78F2" w:rsidP="00445741">
      <w:pPr>
        <w:pStyle w:val="ListParagraph"/>
        <w:numPr>
          <w:ilvl w:val="0"/>
          <w:numId w:val="43"/>
        </w:numPr>
        <w:rPr>
          <w:rFonts w:ascii="Book Antiqua" w:hAnsi="Book Antiqua"/>
          <w:bCs/>
          <w:lang w:val="en-IN"/>
        </w:rPr>
      </w:pPr>
      <w:r w:rsidRPr="00D9346E">
        <w:rPr>
          <w:rFonts w:ascii="Book Antiqua" w:hAnsi="Book Antiqua"/>
          <w:bCs/>
          <w:lang w:val="en-IN"/>
        </w:rPr>
        <w:t>Managing Docker base images, container registry operations, and pod lifecycle in Kubernetes.</w:t>
      </w:r>
    </w:p>
    <w:p w14:paraId="12633892" w14:textId="77777777" w:rsidR="002B06FA" w:rsidRPr="00D9346E" w:rsidRDefault="002B06FA" w:rsidP="002B06FA">
      <w:pPr>
        <w:pStyle w:val="ListParagraph"/>
        <w:numPr>
          <w:ilvl w:val="0"/>
          <w:numId w:val="43"/>
        </w:numPr>
        <w:rPr>
          <w:rFonts w:ascii="Book Antiqua" w:hAnsi="Book Antiqua"/>
          <w:bCs/>
          <w:lang w:val="en-IN"/>
        </w:rPr>
      </w:pPr>
      <w:r w:rsidRPr="00D9346E">
        <w:rPr>
          <w:rFonts w:ascii="Book Antiqua" w:hAnsi="Book Antiqua"/>
          <w:bCs/>
          <w:lang w:val="en-IN"/>
        </w:rPr>
        <w:t>Resolved P1 — ES RED cluster causing full pipeline failure — within 30 minutes.</w:t>
      </w:r>
    </w:p>
    <w:p w14:paraId="037DFA02" w14:textId="6E757D16" w:rsidR="002B06FA" w:rsidRPr="00D9346E" w:rsidRDefault="002B06FA" w:rsidP="002B06FA">
      <w:pPr>
        <w:pStyle w:val="ListParagraph"/>
        <w:numPr>
          <w:ilvl w:val="0"/>
          <w:numId w:val="43"/>
        </w:numPr>
        <w:rPr>
          <w:rFonts w:ascii="Book Antiqua" w:hAnsi="Book Antiqua"/>
          <w:bCs/>
          <w:lang w:val="en-IN"/>
        </w:rPr>
      </w:pPr>
      <w:r w:rsidRPr="00D9346E">
        <w:rPr>
          <w:rFonts w:ascii="Book Antiqua" w:hAnsi="Book Antiqua"/>
          <w:bCs/>
          <w:lang w:val="en-IN"/>
        </w:rPr>
        <w:t>Performed K8s upgrade with zero downtime using Ansible automation.</w:t>
      </w:r>
    </w:p>
    <w:p w14:paraId="2EB87411" w14:textId="48EA3296" w:rsidR="00AC78F2" w:rsidRDefault="002B06FA" w:rsidP="00AC78F2">
      <w:pPr>
        <w:pStyle w:val="ListParagraph"/>
        <w:numPr>
          <w:ilvl w:val="0"/>
          <w:numId w:val="43"/>
        </w:numPr>
        <w:rPr>
          <w:rFonts w:ascii="Book Antiqua" w:hAnsi="Book Antiqua"/>
          <w:bCs/>
          <w:lang w:val="en-IN"/>
        </w:rPr>
      </w:pPr>
      <w:r w:rsidRPr="00D9346E">
        <w:rPr>
          <w:rFonts w:ascii="Book Antiqua" w:hAnsi="Book Antiqua"/>
          <w:bCs/>
          <w:lang w:val="en-IN"/>
        </w:rPr>
        <w:t>Maintained 99%+ availability for 280M daily metrics.</w:t>
      </w:r>
    </w:p>
    <w:p w14:paraId="29C74714" w14:textId="3CFBFAE5" w:rsidR="00F147A7" w:rsidRPr="00F147A7" w:rsidRDefault="00F147A7" w:rsidP="00AC78F2">
      <w:pPr>
        <w:pStyle w:val="ListParagraph"/>
        <w:numPr>
          <w:ilvl w:val="0"/>
          <w:numId w:val="43"/>
        </w:numPr>
        <w:rPr>
          <w:rFonts w:ascii="Book Antiqua" w:hAnsi="Book Antiqua"/>
          <w:bCs/>
          <w:lang w:val="en-IN"/>
        </w:rPr>
      </w:pPr>
      <w:r w:rsidRPr="00F147A7">
        <w:rPr>
          <w:rFonts w:ascii="Book Antiqua" w:hAnsi="Book Antiqua"/>
          <w:bCs/>
          <w:lang w:val="en-IN"/>
        </w:rPr>
        <w:t xml:space="preserve">Performed application deployments on OpenShift platform using </w:t>
      </w:r>
      <w:proofErr w:type="spellStart"/>
      <w:r w:rsidRPr="00F147A7">
        <w:rPr>
          <w:rFonts w:ascii="Book Antiqua" w:hAnsi="Book Antiqua"/>
          <w:bCs/>
          <w:lang w:val="en-IN"/>
        </w:rPr>
        <w:t>oc</w:t>
      </w:r>
      <w:proofErr w:type="spellEnd"/>
      <w:r w:rsidRPr="00F147A7">
        <w:rPr>
          <w:rFonts w:ascii="Book Antiqua" w:hAnsi="Book Antiqua"/>
          <w:bCs/>
          <w:lang w:val="en-IN"/>
        </w:rPr>
        <w:t xml:space="preserve"> CLI, managing deployment configs, pods, and routes in project namespaces</w:t>
      </w:r>
      <w:r w:rsidRPr="00F147A7">
        <w:rPr>
          <w:rFonts w:ascii="Book Antiqua" w:hAnsi="Book Antiqua"/>
          <w:bCs/>
          <w:lang w:val="en-IN"/>
        </w:rPr>
        <w:t>.</w:t>
      </w:r>
    </w:p>
    <w:p w14:paraId="2FE1B704" w14:textId="10884CBF" w:rsidR="00F147A7" w:rsidRPr="00F147A7" w:rsidRDefault="00F147A7" w:rsidP="00F147A7">
      <w:pPr>
        <w:numPr>
          <w:ilvl w:val="0"/>
          <w:numId w:val="43"/>
        </w:numPr>
        <w:rPr>
          <w:rFonts w:ascii="Book Antiqua" w:eastAsia="Calibri" w:hAnsi="Book Antiqua"/>
          <w:bCs/>
          <w:sz w:val="22"/>
          <w:szCs w:val="22"/>
          <w:lang w:val="en-IN"/>
        </w:rPr>
      </w:pPr>
      <w:r w:rsidRPr="00F147A7">
        <w:rPr>
          <w:rFonts w:ascii="Book Antiqua" w:eastAsia="Calibri" w:hAnsi="Book Antiqua"/>
          <w:bCs/>
          <w:sz w:val="22"/>
          <w:szCs w:val="22"/>
          <w:lang w:val="en-IN"/>
        </w:rPr>
        <w:t>Handled basic troubleshooting of OpenShift pods including pod restarts, log analysis, and image stream updates during deployment activities.</w:t>
      </w:r>
    </w:p>
    <w:p w14:paraId="75498B6F" w14:textId="5CB5042A" w:rsidR="00AC78F2" w:rsidRPr="00AC78F2" w:rsidRDefault="00AC78F2" w:rsidP="00AC78F2">
      <w:pPr>
        <w:rPr>
          <w:rFonts w:ascii="Book Antiqua" w:hAnsi="Book Antiqua"/>
          <w:b/>
          <w:sz w:val="22"/>
          <w:szCs w:val="22"/>
          <w:lang w:val="en-IN"/>
        </w:rPr>
      </w:pPr>
      <w:r w:rsidRPr="00AC78F2">
        <w:rPr>
          <w:rFonts w:ascii="Book Antiqua" w:hAnsi="Book Antiqua"/>
          <w:b/>
          <w:bCs/>
          <w:sz w:val="22"/>
          <w:szCs w:val="22"/>
          <w:lang w:val="en-IN"/>
        </w:rPr>
        <w:t>=============================================================================</w:t>
      </w:r>
    </w:p>
    <w:p w14:paraId="21772AAC" w14:textId="77777777" w:rsidR="00AC78F2" w:rsidRPr="00AC78F2" w:rsidRDefault="00AC78F2" w:rsidP="00AC78F2">
      <w:pPr>
        <w:rPr>
          <w:rFonts w:ascii="Book Antiqua" w:hAnsi="Book Antiqua"/>
          <w:b/>
          <w:sz w:val="22"/>
          <w:szCs w:val="22"/>
          <w:lang w:val="en-IN"/>
        </w:rPr>
      </w:pPr>
    </w:p>
    <w:p w14:paraId="73ACBA02" w14:textId="77777777" w:rsidR="00AC78F2" w:rsidRPr="00AC78F2" w:rsidRDefault="00AC78F2" w:rsidP="00AC78F2">
      <w:pPr>
        <w:rPr>
          <w:rFonts w:ascii="Book Antiqua" w:hAnsi="Book Antiqua"/>
          <w:b/>
          <w:sz w:val="22"/>
          <w:szCs w:val="22"/>
          <w:lang w:val="en-IN"/>
        </w:rPr>
      </w:pPr>
      <w:r w:rsidRPr="00AC78F2">
        <w:rPr>
          <w:rFonts w:ascii="Book Antiqua" w:hAnsi="Book Antiqua"/>
          <w:b/>
          <w:sz w:val="22"/>
          <w:szCs w:val="22"/>
          <w:lang w:val="en-IN"/>
        </w:rPr>
        <w:t>PROJECT #2:- Retail Ti</w:t>
      </w:r>
    </w:p>
    <w:p w14:paraId="4468E167" w14:textId="77777777" w:rsidR="00AC78F2" w:rsidRPr="00AC78F2" w:rsidRDefault="00AC78F2" w:rsidP="00AC78F2">
      <w:pPr>
        <w:rPr>
          <w:rFonts w:ascii="Book Antiqua" w:hAnsi="Book Antiqua"/>
          <w:b/>
          <w:sz w:val="22"/>
          <w:szCs w:val="22"/>
          <w:lang w:val="en-IN"/>
        </w:rPr>
      </w:pPr>
      <w:r w:rsidRPr="00AC78F2">
        <w:rPr>
          <w:rFonts w:ascii="Book Antiqua" w:hAnsi="Book Antiqua"/>
          <w:b/>
          <w:sz w:val="22"/>
          <w:szCs w:val="22"/>
          <w:lang w:val="en-IN"/>
        </w:rPr>
        <w:t>Client              : British Telecom</w:t>
      </w:r>
    </w:p>
    <w:p w14:paraId="069BFDDE" w14:textId="7D38D5E2" w:rsidR="00AC78F2" w:rsidRPr="00D9346E" w:rsidRDefault="00AC78F2" w:rsidP="00AC78F2">
      <w:pPr>
        <w:rPr>
          <w:rFonts w:ascii="Book Antiqua" w:hAnsi="Book Antiqua"/>
          <w:bCs/>
          <w:sz w:val="22"/>
          <w:szCs w:val="22"/>
          <w:lang w:val="en-IN"/>
        </w:rPr>
      </w:pPr>
      <w:r w:rsidRPr="00AC78F2">
        <w:rPr>
          <w:rFonts w:ascii="Book Antiqua" w:hAnsi="Book Antiqua"/>
          <w:b/>
          <w:sz w:val="22"/>
          <w:szCs w:val="22"/>
          <w:lang w:val="en-IN"/>
        </w:rPr>
        <w:t>Role                </w:t>
      </w:r>
      <w:r w:rsidR="009A1135" w:rsidRPr="00D92D91">
        <w:rPr>
          <w:rFonts w:ascii="Book Antiqua" w:hAnsi="Book Antiqua"/>
          <w:bCs/>
          <w:sz w:val="22"/>
          <w:szCs w:val="22"/>
          <w:lang w:val="en-IN"/>
        </w:rPr>
        <w:t xml:space="preserve"> </w:t>
      </w:r>
      <w:r w:rsidRPr="00D92D91">
        <w:rPr>
          <w:rFonts w:ascii="Book Antiqua" w:hAnsi="Book Antiqua"/>
          <w:bCs/>
          <w:sz w:val="22"/>
          <w:szCs w:val="22"/>
          <w:lang w:val="en-IN"/>
        </w:rPr>
        <w:t>:</w:t>
      </w:r>
      <w:r w:rsidRPr="00AC78F2">
        <w:rPr>
          <w:rFonts w:ascii="Book Antiqua" w:hAnsi="Book Antiqua"/>
          <w:b/>
          <w:sz w:val="22"/>
          <w:szCs w:val="22"/>
          <w:lang w:val="en-IN"/>
        </w:rPr>
        <w:t xml:space="preserve"> </w:t>
      </w:r>
      <w:r w:rsidRPr="00D9346E">
        <w:rPr>
          <w:rFonts w:ascii="Book Antiqua" w:hAnsi="Book Antiqua"/>
          <w:bCs/>
          <w:sz w:val="22"/>
          <w:szCs w:val="22"/>
          <w:lang w:val="en-IN"/>
        </w:rPr>
        <w:t>Middleware Administrator</w:t>
      </w:r>
    </w:p>
    <w:p w14:paraId="2966F222" w14:textId="0188EEAB" w:rsidR="00AC78F2" w:rsidRPr="00AC78F2" w:rsidRDefault="00AC78F2" w:rsidP="00AC78F2">
      <w:pPr>
        <w:rPr>
          <w:rFonts w:ascii="Book Antiqua" w:hAnsi="Book Antiqua"/>
          <w:b/>
          <w:sz w:val="22"/>
          <w:szCs w:val="22"/>
          <w:lang w:val="en-IN"/>
        </w:rPr>
      </w:pPr>
      <w:r w:rsidRPr="00AC78F2">
        <w:rPr>
          <w:rFonts w:ascii="Book Antiqua" w:hAnsi="Book Antiqua"/>
          <w:b/>
          <w:sz w:val="22"/>
          <w:szCs w:val="22"/>
          <w:lang w:val="en-IN"/>
        </w:rPr>
        <w:t xml:space="preserve">Middleware </w:t>
      </w:r>
      <w:r w:rsidR="009A1135">
        <w:rPr>
          <w:rFonts w:ascii="Book Antiqua" w:hAnsi="Book Antiqua"/>
          <w:b/>
          <w:sz w:val="22"/>
          <w:szCs w:val="22"/>
          <w:lang w:val="en-IN"/>
        </w:rPr>
        <w:t xml:space="preserve"> </w:t>
      </w:r>
      <w:r w:rsidRPr="00D92D91">
        <w:rPr>
          <w:rFonts w:ascii="Book Antiqua" w:hAnsi="Book Antiqua"/>
          <w:bCs/>
          <w:sz w:val="22"/>
          <w:szCs w:val="22"/>
          <w:lang w:val="en-IN"/>
        </w:rPr>
        <w:t> :</w:t>
      </w:r>
      <w:r w:rsidRPr="00AC78F2">
        <w:rPr>
          <w:rFonts w:ascii="Book Antiqua" w:hAnsi="Book Antiqua"/>
          <w:b/>
          <w:sz w:val="22"/>
          <w:szCs w:val="22"/>
          <w:lang w:val="en-IN"/>
        </w:rPr>
        <w:t xml:space="preserve"> </w:t>
      </w:r>
      <w:r w:rsidRPr="00D9346E">
        <w:rPr>
          <w:rFonts w:ascii="Book Antiqua" w:hAnsi="Book Antiqua"/>
          <w:bCs/>
          <w:sz w:val="22"/>
          <w:szCs w:val="22"/>
          <w:lang w:val="en-IN"/>
        </w:rPr>
        <w:t>WebLogic, Oracle 14.1, Apache, Tomcat</w:t>
      </w:r>
    </w:p>
    <w:p w14:paraId="6D63DCF0" w14:textId="1981C0EE" w:rsidR="00AC78F2" w:rsidRPr="00D9346E" w:rsidRDefault="00AC78F2" w:rsidP="00AC78F2">
      <w:pPr>
        <w:rPr>
          <w:rFonts w:ascii="Book Antiqua" w:hAnsi="Book Antiqua"/>
          <w:bCs/>
          <w:sz w:val="22"/>
          <w:szCs w:val="22"/>
          <w:lang w:val="en-IN"/>
        </w:rPr>
      </w:pPr>
      <w:r w:rsidRPr="00AC78F2">
        <w:rPr>
          <w:rFonts w:ascii="Book Antiqua" w:hAnsi="Book Antiqua"/>
          <w:b/>
          <w:sz w:val="22"/>
          <w:szCs w:val="22"/>
          <w:lang w:val="en-IN"/>
        </w:rPr>
        <w:t>Platform         </w:t>
      </w:r>
      <w:r w:rsidRPr="00D9346E">
        <w:rPr>
          <w:rFonts w:ascii="Book Antiqua" w:hAnsi="Book Antiqua"/>
          <w:bCs/>
          <w:sz w:val="22"/>
          <w:szCs w:val="22"/>
          <w:lang w:val="en-IN"/>
        </w:rPr>
        <w:t>: Linux, Windows</w:t>
      </w:r>
    </w:p>
    <w:p w14:paraId="2B1FD42E" w14:textId="77777777" w:rsidR="00AC78F2" w:rsidRPr="00AC78F2" w:rsidRDefault="00AC78F2" w:rsidP="00AC78F2">
      <w:pPr>
        <w:rPr>
          <w:rFonts w:ascii="Book Antiqua" w:hAnsi="Book Antiqua"/>
          <w:b/>
          <w:sz w:val="22"/>
          <w:szCs w:val="22"/>
          <w:lang w:val="en-IN"/>
        </w:rPr>
      </w:pPr>
    </w:p>
    <w:p w14:paraId="7F1BBF40" w14:textId="0AEB1F2D" w:rsidR="00AC78F2" w:rsidRPr="0098320F" w:rsidRDefault="00AC78F2" w:rsidP="00AC78F2">
      <w:pPr>
        <w:rPr>
          <w:rFonts w:ascii="Book Antiqua" w:hAnsi="Book Antiqua"/>
          <w:b/>
          <w:sz w:val="22"/>
          <w:szCs w:val="22"/>
          <w:u w:val="single"/>
          <w:lang w:val="en-IN"/>
        </w:rPr>
      </w:pPr>
      <w:r w:rsidRPr="0098320F">
        <w:rPr>
          <w:rFonts w:ascii="Book Antiqua" w:hAnsi="Book Antiqua"/>
          <w:b/>
          <w:sz w:val="22"/>
          <w:szCs w:val="22"/>
          <w:u w:val="single"/>
          <w:lang w:val="en-IN"/>
        </w:rPr>
        <w:t>Description:</w:t>
      </w:r>
      <w:r w:rsidR="0098320F">
        <w:rPr>
          <w:rFonts w:ascii="Book Antiqua" w:hAnsi="Book Antiqua"/>
          <w:b/>
          <w:sz w:val="22"/>
          <w:szCs w:val="22"/>
          <w:u w:val="single"/>
          <w:lang w:val="en-IN"/>
        </w:rPr>
        <w:t xml:space="preserve"> -</w:t>
      </w:r>
    </w:p>
    <w:p w14:paraId="6684F295" w14:textId="77777777" w:rsidR="00AC78F2" w:rsidRPr="00D9346E" w:rsidRDefault="00AC78F2" w:rsidP="00AC78F2">
      <w:pPr>
        <w:rPr>
          <w:rFonts w:ascii="Book Antiqua" w:hAnsi="Book Antiqua"/>
          <w:bCs/>
          <w:sz w:val="22"/>
          <w:szCs w:val="22"/>
          <w:lang w:val="en-IN"/>
        </w:rPr>
      </w:pPr>
      <w:r w:rsidRPr="00D9346E">
        <w:rPr>
          <w:rFonts w:ascii="Book Antiqua" w:hAnsi="Book Antiqua"/>
          <w:bCs/>
          <w:sz w:val="22"/>
          <w:szCs w:val="22"/>
          <w:lang w:val="en-IN"/>
        </w:rPr>
        <w:t>British Telecom is one of the leading telecom operators in UK. This is an operation support project with specific area of Order Fulfilment System. This middleware application is responsible for fulfilling orders by receiving from upstream, applying business logic, and triggering requests to downstream components.</w:t>
      </w:r>
    </w:p>
    <w:p w14:paraId="155B338B" w14:textId="77777777" w:rsidR="00AC78F2" w:rsidRPr="00AC78F2" w:rsidRDefault="00AC78F2" w:rsidP="00AC78F2">
      <w:pPr>
        <w:rPr>
          <w:rFonts w:ascii="Book Antiqua" w:hAnsi="Book Antiqua"/>
          <w:b/>
          <w:sz w:val="22"/>
          <w:szCs w:val="22"/>
          <w:lang w:val="en-IN"/>
        </w:rPr>
      </w:pPr>
    </w:p>
    <w:p w14:paraId="66D5272C" w14:textId="1C899F73" w:rsidR="00AC78F2" w:rsidRPr="0098320F" w:rsidRDefault="00AC78F2" w:rsidP="00AC78F2">
      <w:pPr>
        <w:rPr>
          <w:rFonts w:ascii="Book Antiqua" w:hAnsi="Book Antiqua"/>
          <w:b/>
          <w:sz w:val="22"/>
          <w:szCs w:val="22"/>
          <w:u w:val="single"/>
          <w:lang w:val="en-IN"/>
        </w:rPr>
      </w:pPr>
      <w:r w:rsidRPr="0098320F">
        <w:rPr>
          <w:rFonts w:ascii="Book Antiqua" w:hAnsi="Book Antiqua"/>
          <w:b/>
          <w:sz w:val="22"/>
          <w:szCs w:val="22"/>
          <w:u w:val="single"/>
          <w:lang w:val="en-IN"/>
        </w:rPr>
        <w:t>Role and Responsibilities:</w:t>
      </w:r>
      <w:r w:rsidR="0098320F">
        <w:rPr>
          <w:rFonts w:ascii="Book Antiqua" w:hAnsi="Book Antiqua"/>
          <w:b/>
          <w:sz w:val="22"/>
          <w:szCs w:val="22"/>
          <w:u w:val="single"/>
          <w:lang w:val="en-IN"/>
        </w:rPr>
        <w:t xml:space="preserve"> -</w:t>
      </w:r>
    </w:p>
    <w:p w14:paraId="1A4CAE5C" w14:textId="63B23C96" w:rsidR="00AC78F2" w:rsidRPr="00D9346E" w:rsidRDefault="00AC78F2" w:rsidP="00445741">
      <w:pPr>
        <w:pStyle w:val="ListParagraph"/>
        <w:numPr>
          <w:ilvl w:val="0"/>
          <w:numId w:val="44"/>
        </w:numPr>
        <w:rPr>
          <w:rFonts w:ascii="Book Antiqua" w:hAnsi="Book Antiqua"/>
          <w:bCs/>
          <w:lang w:val="en-IN"/>
        </w:rPr>
      </w:pPr>
      <w:r w:rsidRPr="00D9346E">
        <w:rPr>
          <w:rFonts w:ascii="Book Antiqua" w:hAnsi="Book Antiqua"/>
          <w:bCs/>
          <w:lang w:val="en-IN"/>
        </w:rPr>
        <w:t>Installing WebLogic server instances in Linux servers.</w:t>
      </w:r>
    </w:p>
    <w:p w14:paraId="0AC9BE11" w14:textId="3B640F88" w:rsidR="00AC78F2" w:rsidRPr="00D9346E" w:rsidRDefault="00AC78F2" w:rsidP="00445741">
      <w:pPr>
        <w:pStyle w:val="ListParagraph"/>
        <w:numPr>
          <w:ilvl w:val="0"/>
          <w:numId w:val="44"/>
        </w:numPr>
        <w:rPr>
          <w:rFonts w:ascii="Book Antiqua" w:hAnsi="Book Antiqua"/>
          <w:bCs/>
          <w:lang w:val="en-IN"/>
        </w:rPr>
      </w:pPr>
      <w:r w:rsidRPr="00D9346E">
        <w:rPr>
          <w:rFonts w:ascii="Book Antiqua" w:hAnsi="Book Antiqua"/>
          <w:bCs/>
          <w:lang w:val="en-IN"/>
        </w:rPr>
        <w:t>Analysing Log Files, errors, and exceptions.</w:t>
      </w:r>
    </w:p>
    <w:p w14:paraId="788D3FF4" w14:textId="4FB8021F" w:rsidR="00AC78F2" w:rsidRPr="00D9346E" w:rsidRDefault="00AC78F2" w:rsidP="00445741">
      <w:pPr>
        <w:pStyle w:val="ListParagraph"/>
        <w:numPr>
          <w:ilvl w:val="0"/>
          <w:numId w:val="44"/>
        </w:numPr>
        <w:rPr>
          <w:rFonts w:ascii="Book Antiqua" w:hAnsi="Book Antiqua"/>
          <w:bCs/>
          <w:lang w:val="en-IN"/>
        </w:rPr>
      </w:pPr>
      <w:r w:rsidRPr="00D9346E">
        <w:rPr>
          <w:rFonts w:ascii="Book Antiqua" w:hAnsi="Book Antiqua"/>
          <w:bCs/>
          <w:lang w:val="en-IN"/>
        </w:rPr>
        <w:t>Unix/Linux command line usage and shell scripting.</w:t>
      </w:r>
    </w:p>
    <w:p w14:paraId="5DDB732B" w14:textId="6F65896F" w:rsidR="00AC78F2" w:rsidRPr="00D9346E" w:rsidRDefault="00AC78F2" w:rsidP="00445741">
      <w:pPr>
        <w:pStyle w:val="ListParagraph"/>
        <w:numPr>
          <w:ilvl w:val="0"/>
          <w:numId w:val="44"/>
        </w:numPr>
        <w:rPr>
          <w:rFonts w:ascii="Book Antiqua" w:hAnsi="Book Antiqua"/>
          <w:bCs/>
          <w:lang w:val="en-IN"/>
        </w:rPr>
      </w:pPr>
      <w:r w:rsidRPr="00D9346E">
        <w:rPr>
          <w:rFonts w:ascii="Book Antiqua" w:hAnsi="Book Antiqua"/>
          <w:bCs/>
          <w:lang w:val="en-IN"/>
        </w:rPr>
        <w:t>Clustering, Load balancing, Deploying Applications and Maintenance.</w:t>
      </w:r>
    </w:p>
    <w:p w14:paraId="46DE1874" w14:textId="4F2A9B67" w:rsidR="00AC78F2" w:rsidRPr="00D9346E" w:rsidRDefault="00AC78F2" w:rsidP="00445741">
      <w:pPr>
        <w:pStyle w:val="ListParagraph"/>
        <w:numPr>
          <w:ilvl w:val="0"/>
          <w:numId w:val="44"/>
        </w:numPr>
        <w:rPr>
          <w:rFonts w:ascii="Book Antiqua" w:hAnsi="Book Antiqua"/>
          <w:bCs/>
          <w:lang w:val="en-IN"/>
        </w:rPr>
      </w:pPr>
      <w:r w:rsidRPr="00D9346E">
        <w:rPr>
          <w:rFonts w:ascii="Book Antiqua" w:hAnsi="Book Antiqua"/>
          <w:bCs/>
          <w:lang w:val="en-IN"/>
        </w:rPr>
        <w:t>Monitoring application servers through SiteScope and WebLogic admin console.</w:t>
      </w:r>
    </w:p>
    <w:p w14:paraId="515D0031" w14:textId="24B45523" w:rsidR="00AC78F2" w:rsidRPr="00D9346E" w:rsidRDefault="00AC78F2" w:rsidP="00445741">
      <w:pPr>
        <w:pStyle w:val="ListParagraph"/>
        <w:numPr>
          <w:ilvl w:val="0"/>
          <w:numId w:val="44"/>
        </w:numPr>
        <w:rPr>
          <w:rFonts w:ascii="Book Antiqua" w:hAnsi="Book Antiqua"/>
          <w:bCs/>
          <w:lang w:val="en-IN"/>
        </w:rPr>
      </w:pPr>
      <w:r w:rsidRPr="00D9346E">
        <w:rPr>
          <w:rFonts w:ascii="Book Antiqua" w:hAnsi="Book Antiqua"/>
          <w:bCs/>
          <w:lang w:val="en-IN"/>
        </w:rPr>
        <w:t>Configuring WebLogic domains for new environments.</w:t>
      </w:r>
    </w:p>
    <w:p w14:paraId="77DD40C6" w14:textId="3BFFF815" w:rsidR="00AC78F2" w:rsidRPr="00D9346E" w:rsidRDefault="00AC78F2" w:rsidP="00445741">
      <w:pPr>
        <w:pStyle w:val="ListParagraph"/>
        <w:numPr>
          <w:ilvl w:val="0"/>
          <w:numId w:val="44"/>
        </w:numPr>
        <w:rPr>
          <w:rFonts w:ascii="Book Antiqua" w:hAnsi="Book Antiqua"/>
          <w:bCs/>
          <w:lang w:val="en-IN"/>
        </w:rPr>
      </w:pPr>
      <w:r w:rsidRPr="00D9346E">
        <w:rPr>
          <w:rFonts w:ascii="Book Antiqua" w:hAnsi="Book Antiqua"/>
          <w:bCs/>
          <w:lang w:val="en-IN"/>
        </w:rPr>
        <w:t>Configure and maintain scheduled tasks — Housekeeping, Thread dumps, log backups.</w:t>
      </w:r>
    </w:p>
    <w:p w14:paraId="7E0AD81F" w14:textId="095B6AC6" w:rsidR="00AC78F2" w:rsidRPr="00D9346E" w:rsidRDefault="00AC78F2" w:rsidP="00445741">
      <w:pPr>
        <w:pStyle w:val="ListParagraph"/>
        <w:numPr>
          <w:ilvl w:val="0"/>
          <w:numId w:val="44"/>
        </w:numPr>
        <w:rPr>
          <w:rFonts w:ascii="Book Antiqua" w:hAnsi="Book Antiqua"/>
          <w:bCs/>
          <w:lang w:val="en-IN"/>
        </w:rPr>
      </w:pPr>
      <w:r w:rsidRPr="00D9346E">
        <w:rPr>
          <w:rFonts w:ascii="Book Antiqua" w:hAnsi="Book Antiqua"/>
          <w:bCs/>
          <w:lang w:val="en-IN"/>
        </w:rPr>
        <w:t>Monitoring and analysing resources, Standard logs, application logs and domain logs.</w:t>
      </w:r>
    </w:p>
    <w:p w14:paraId="0112288F" w14:textId="5B6CA0FE" w:rsidR="00AC78F2" w:rsidRPr="00D9346E" w:rsidRDefault="00AC78F2" w:rsidP="00445741">
      <w:pPr>
        <w:pStyle w:val="ListParagraph"/>
        <w:numPr>
          <w:ilvl w:val="0"/>
          <w:numId w:val="44"/>
        </w:numPr>
        <w:rPr>
          <w:rFonts w:ascii="Book Antiqua" w:hAnsi="Book Antiqua"/>
          <w:bCs/>
          <w:lang w:val="en-IN"/>
        </w:rPr>
      </w:pPr>
      <w:r w:rsidRPr="00D9346E">
        <w:rPr>
          <w:rFonts w:ascii="Book Antiqua" w:hAnsi="Book Antiqua"/>
          <w:bCs/>
          <w:lang w:val="en-IN"/>
        </w:rPr>
        <w:lastRenderedPageBreak/>
        <w:t>Handling Incidents in ServiceNow.</w:t>
      </w:r>
    </w:p>
    <w:p w14:paraId="30AA9CD7" w14:textId="6D0F52A3" w:rsidR="00AC78F2" w:rsidRPr="00D9346E" w:rsidRDefault="00AC78F2" w:rsidP="00445741">
      <w:pPr>
        <w:pStyle w:val="ListParagraph"/>
        <w:numPr>
          <w:ilvl w:val="0"/>
          <w:numId w:val="44"/>
        </w:numPr>
        <w:rPr>
          <w:rFonts w:ascii="Book Antiqua" w:hAnsi="Book Antiqua"/>
          <w:bCs/>
          <w:lang w:val="en-IN"/>
        </w:rPr>
      </w:pPr>
      <w:r w:rsidRPr="00D9346E">
        <w:rPr>
          <w:rFonts w:ascii="Book Antiqua" w:hAnsi="Book Antiqua"/>
          <w:bCs/>
          <w:lang w:val="en-IN"/>
        </w:rPr>
        <w:t>Doing Deployments on E2E and local environments through Jenkins and manually.</w:t>
      </w:r>
    </w:p>
    <w:p w14:paraId="1C4FA200" w14:textId="716325D1" w:rsidR="00AC78F2" w:rsidRPr="00D9346E" w:rsidRDefault="00AC78F2" w:rsidP="00445741">
      <w:pPr>
        <w:pStyle w:val="ListParagraph"/>
        <w:numPr>
          <w:ilvl w:val="0"/>
          <w:numId w:val="44"/>
        </w:numPr>
        <w:rPr>
          <w:rFonts w:ascii="Book Antiqua" w:hAnsi="Book Antiqua"/>
          <w:bCs/>
          <w:lang w:val="en-IN"/>
        </w:rPr>
      </w:pPr>
      <w:r w:rsidRPr="00D9346E">
        <w:rPr>
          <w:rFonts w:ascii="Book Antiqua" w:hAnsi="Book Antiqua"/>
          <w:bCs/>
          <w:lang w:val="en-IN"/>
        </w:rPr>
        <w:t>Implementing Configuration changes based on requirement.</w:t>
      </w:r>
    </w:p>
    <w:p w14:paraId="36069A54" w14:textId="3B6A10A5" w:rsidR="00AC78F2" w:rsidRPr="00D9346E" w:rsidRDefault="00AC78F2" w:rsidP="00445741">
      <w:pPr>
        <w:pStyle w:val="ListParagraph"/>
        <w:numPr>
          <w:ilvl w:val="0"/>
          <w:numId w:val="44"/>
        </w:numPr>
        <w:rPr>
          <w:rFonts w:ascii="Book Antiqua" w:hAnsi="Book Antiqua"/>
          <w:bCs/>
          <w:lang w:val="en-IN"/>
        </w:rPr>
      </w:pPr>
      <w:r w:rsidRPr="00D9346E">
        <w:rPr>
          <w:rFonts w:ascii="Book Antiqua" w:hAnsi="Book Antiqua"/>
          <w:bCs/>
          <w:lang w:val="en-IN"/>
        </w:rPr>
        <w:t>Doing Patching activities every month.</w:t>
      </w:r>
    </w:p>
    <w:p w14:paraId="365B4CD0" w14:textId="654DAC02" w:rsidR="00AC78F2" w:rsidRPr="00D9346E" w:rsidRDefault="00AC78F2" w:rsidP="00445741">
      <w:pPr>
        <w:pStyle w:val="ListParagraph"/>
        <w:numPr>
          <w:ilvl w:val="0"/>
          <w:numId w:val="44"/>
        </w:numPr>
        <w:rPr>
          <w:rFonts w:ascii="Book Antiqua" w:hAnsi="Book Antiqua"/>
          <w:bCs/>
          <w:lang w:val="en-IN"/>
        </w:rPr>
      </w:pPr>
      <w:r w:rsidRPr="00D9346E">
        <w:rPr>
          <w:rFonts w:ascii="Book Antiqua" w:hAnsi="Book Antiqua"/>
          <w:bCs/>
          <w:lang w:val="en-IN"/>
        </w:rPr>
        <w:t>Password resets for server boxes and DB users.</w:t>
      </w:r>
    </w:p>
    <w:p w14:paraId="4C0199D2" w14:textId="4C1D76C6" w:rsidR="00AC78F2" w:rsidRPr="00D9346E" w:rsidRDefault="00AC78F2" w:rsidP="00AC78F2">
      <w:pPr>
        <w:pStyle w:val="ListParagraph"/>
        <w:numPr>
          <w:ilvl w:val="0"/>
          <w:numId w:val="44"/>
        </w:numPr>
        <w:rPr>
          <w:rFonts w:ascii="Book Antiqua" w:hAnsi="Book Antiqua"/>
          <w:bCs/>
          <w:lang w:val="en-IN"/>
        </w:rPr>
      </w:pPr>
      <w:r w:rsidRPr="00D9346E">
        <w:rPr>
          <w:rFonts w:ascii="Book Antiqua" w:hAnsi="Book Antiqua"/>
          <w:bCs/>
          <w:lang w:val="en-IN"/>
        </w:rPr>
        <w:t>Work with vendors and developers for application related issues.</w:t>
      </w:r>
    </w:p>
    <w:p w14:paraId="7476F822" w14:textId="582EE9AC" w:rsidR="00AC78F2" w:rsidRPr="00AC78F2" w:rsidRDefault="00AC78F2" w:rsidP="00AC78F2">
      <w:pPr>
        <w:rPr>
          <w:rFonts w:ascii="Book Antiqua" w:hAnsi="Book Antiqua"/>
          <w:b/>
          <w:sz w:val="22"/>
          <w:szCs w:val="22"/>
          <w:lang w:val="en-IN"/>
        </w:rPr>
      </w:pPr>
      <w:r w:rsidRPr="00AC78F2">
        <w:rPr>
          <w:rFonts w:ascii="Book Antiqua" w:hAnsi="Book Antiqua"/>
          <w:b/>
          <w:bCs/>
          <w:sz w:val="22"/>
          <w:szCs w:val="22"/>
          <w:lang w:val="en-IN"/>
        </w:rPr>
        <w:t>=============================================================================</w:t>
      </w:r>
    </w:p>
    <w:p w14:paraId="131A314E" w14:textId="77777777" w:rsidR="00AC78F2" w:rsidRPr="00AC78F2" w:rsidRDefault="00AC78F2" w:rsidP="00AC78F2">
      <w:pPr>
        <w:rPr>
          <w:rFonts w:ascii="Book Antiqua" w:hAnsi="Book Antiqua"/>
          <w:b/>
          <w:sz w:val="22"/>
          <w:szCs w:val="22"/>
          <w:lang w:val="en-IN"/>
        </w:rPr>
      </w:pPr>
    </w:p>
    <w:p w14:paraId="36436256" w14:textId="77777777" w:rsidR="00D9346E" w:rsidRDefault="00D9346E" w:rsidP="00AC78F2">
      <w:pPr>
        <w:rPr>
          <w:rFonts w:ascii="Book Antiqua" w:hAnsi="Book Antiqua"/>
          <w:b/>
          <w:sz w:val="22"/>
          <w:szCs w:val="22"/>
          <w:lang w:val="en-IN"/>
        </w:rPr>
      </w:pPr>
    </w:p>
    <w:p w14:paraId="6EE24809" w14:textId="2644BE40" w:rsidR="00AC78F2" w:rsidRPr="00AC78F2" w:rsidRDefault="00AC78F2" w:rsidP="00AC78F2">
      <w:pPr>
        <w:rPr>
          <w:rFonts w:ascii="Book Antiqua" w:hAnsi="Book Antiqua"/>
          <w:b/>
          <w:sz w:val="22"/>
          <w:szCs w:val="22"/>
          <w:lang w:val="en-IN"/>
        </w:rPr>
      </w:pPr>
      <w:r w:rsidRPr="00AC78F2">
        <w:rPr>
          <w:rFonts w:ascii="Book Antiqua" w:hAnsi="Book Antiqua"/>
          <w:b/>
          <w:sz w:val="22"/>
          <w:szCs w:val="22"/>
          <w:lang w:val="en-IN"/>
        </w:rPr>
        <w:t>PROJECT #3:- Order Fulfilment System (OFS)</w:t>
      </w:r>
    </w:p>
    <w:p w14:paraId="79F28524" w14:textId="09FC193A" w:rsidR="00AC78F2" w:rsidRPr="00AC78F2" w:rsidRDefault="00AC78F2" w:rsidP="00AC78F2">
      <w:pPr>
        <w:rPr>
          <w:rFonts w:ascii="Book Antiqua" w:hAnsi="Book Antiqua"/>
          <w:b/>
          <w:sz w:val="22"/>
          <w:szCs w:val="22"/>
          <w:lang w:val="en-IN"/>
        </w:rPr>
      </w:pPr>
      <w:r w:rsidRPr="00AC78F2">
        <w:rPr>
          <w:rFonts w:ascii="Book Antiqua" w:hAnsi="Book Antiqua"/>
          <w:b/>
          <w:sz w:val="22"/>
          <w:szCs w:val="22"/>
          <w:lang w:val="en-IN"/>
        </w:rPr>
        <w:t>Client              : British Telecom</w:t>
      </w:r>
    </w:p>
    <w:p w14:paraId="67EAAA4A" w14:textId="441CF493" w:rsidR="00AC78F2" w:rsidRPr="00AC78F2" w:rsidRDefault="00AC78F2" w:rsidP="00AC78F2">
      <w:pPr>
        <w:rPr>
          <w:rFonts w:ascii="Book Antiqua" w:hAnsi="Book Antiqua"/>
          <w:b/>
          <w:sz w:val="22"/>
          <w:szCs w:val="22"/>
          <w:lang w:val="en-IN"/>
        </w:rPr>
      </w:pPr>
      <w:r w:rsidRPr="00AC78F2">
        <w:rPr>
          <w:rFonts w:ascii="Book Antiqua" w:hAnsi="Book Antiqua"/>
          <w:b/>
          <w:sz w:val="22"/>
          <w:szCs w:val="22"/>
          <w:lang w:val="en-IN"/>
        </w:rPr>
        <w:t xml:space="preserve">Role             </w:t>
      </w:r>
      <w:r w:rsidR="009A1135">
        <w:rPr>
          <w:rFonts w:ascii="Book Antiqua" w:hAnsi="Book Antiqua"/>
          <w:b/>
          <w:sz w:val="22"/>
          <w:szCs w:val="22"/>
          <w:lang w:val="en-IN"/>
        </w:rPr>
        <w:t xml:space="preserve">  </w:t>
      </w:r>
      <w:r w:rsidRPr="00AC78F2">
        <w:rPr>
          <w:rFonts w:ascii="Book Antiqua" w:hAnsi="Book Antiqua"/>
          <w:b/>
          <w:sz w:val="22"/>
          <w:szCs w:val="22"/>
          <w:lang w:val="en-IN"/>
        </w:rPr>
        <w:t xml:space="preserve">  </w:t>
      </w:r>
      <w:r w:rsidRPr="00D9346E">
        <w:rPr>
          <w:rFonts w:ascii="Book Antiqua" w:hAnsi="Book Antiqua"/>
          <w:bCs/>
          <w:sz w:val="22"/>
          <w:szCs w:val="22"/>
          <w:lang w:val="en-IN"/>
        </w:rPr>
        <w:t>: Middleware Administrator</w:t>
      </w:r>
    </w:p>
    <w:p w14:paraId="3093CE99" w14:textId="040B40E0" w:rsidR="00AC78F2" w:rsidRPr="00D9346E" w:rsidRDefault="00AC78F2" w:rsidP="00AC78F2">
      <w:pPr>
        <w:rPr>
          <w:rFonts w:ascii="Book Antiqua" w:hAnsi="Book Antiqua"/>
          <w:bCs/>
          <w:sz w:val="22"/>
          <w:szCs w:val="22"/>
          <w:lang w:val="en-IN"/>
        </w:rPr>
      </w:pPr>
      <w:r w:rsidRPr="00AC78F2">
        <w:rPr>
          <w:rFonts w:ascii="Book Antiqua" w:hAnsi="Book Antiqua"/>
          <w:b/>
          <w:sz w:val="22"/>
          <w:szCs w:val="22"/>
          <w:lang w:val="en-IN"/>
        </w:rPr>
        <w:t>Middleware  </w:t>
      </w:r>
      <w:r w:rsidRPr="00D92D91">
        <w:rPr>
          <w:rFonts w:ascii="Book Antiqua" w:hAnsi="Book Antiqua"/>
          <w:bCs/>
          <w:sz w:val="22"/>
          <w:szCs w:val="22"/>
          <w:lang w:val="en-IN"/>
        </w:rPr>
        <w:t> :</w:t>
      </w:r>
      <w:r w:rsidRPr="00AC78F2">
        <w:rPr>
          <w:rFonts w:ascii="Book Antiqua" w:hAnsi="Book Antiqua"/>
          <w:b/>
          <w:sz w:val="22"/>
          <w:szCs w:val="22"/>
          <w:lang w:val="en-IN"/>
        </w:rPr>
        <w:t xml:space="preserve"> </w:t>
      </w:r>
      <w:r w:rsidRPr="00D9346E">
        <w:rPr>
          <w:rFonts w:ascii="Book Antiqua" w:hAnsi="Book Antiqua"/>
          <w:bCs/>
          <w:sz w:val="22"/>
          <w:szCs w:val="22"/>
          <w:lang w:val="en-IN"/>
        </w:rPr>
        <w:t>WebLogic, Oracle 12c</w:t>
      </w:r>
    </w:p>
    <w:p w14:paraId="316984C5" w14:textId="413191C6" w:rsidR="00AC78F2" w:rsidRPr="00D9346E" w:rsidRDefault="00AC78F2" w:rsidP="00AC78F2">
      <w:pPr>
        <w:rPr>
          <w:rFonts w:ascii="Book Antiqua" w:hAnsi="Book Antiqua"/>
          <w:bCs/>
          <w:sz w:val="22"/>
          <w:szCs w:val="22"/>
          <w:lang w:val="en-IN"/>
        </w:rPr>
      </w:pPr>
      <w:r w:rsidRPr="00AC78F2">
        <w:rPr>
          <w:rFonts w:ascii="Book Antiqua" w:hAnsi="Book Antiqua"/>
          <w:b/>
          <w:sz w:val="22"/>
          <w:szCs w:val="22"/>
          <w:lang w:val="en-IN"/>
        </w:rPr>
        <w:t xml:space="preserve">Platform   </w:t>
      </w:r>
      <w:r w:rsidR="009A1135">
        <w:rPr>
          <w:rFonts w:ascii="Book Antiqua" w:hAnsi="Book Antiqua"/>
          <w:b/>
          <w:sz w:val="22"/>
          <w:szCs w:val="22"/>
          <w:lang w:val="en-IN"/>
        </w:rPr>
        <w:t xml:space="preserve">   </w:t>
      </w:r>
      <w:r w:rsidRPr="00AC78F2">
        <w:rPr>
          <w:rFonts w:ascii="Book Antiqua" w:hAnsi="Book Antiqua"/>
          <w:b/>
          <w:sz w:val="22"/>
          <w:szCs w:val="22"/>
          <w:lang w:val="en-IN"/>
        </w:rPr>
        <w:t xml:space="preserve">   </w:t>
      </w:r>
      <w:r w:rsidRPr="00D92D91">
        <w:rPr>
          <w:rFonts w:ascii="Book Antiqua" w:hAnsi="Book Antiqua"/>
          <w:bCs/>
          <w:sz w:val="22"/>
          <w:szCs w:val="22"/>
          <w:lang w:val="en-IN"/>
        </w:rPr>
        <w:t> :</w:t>
      </w:r>
      <w:r w:rsidRPr="00AC78F2">
        <w:rPr>
          <w:rFonts w:ascii="Book Antiqua" w:hAnsi="Book Antiqua"/>
          <w:b/>
          <w:sz w:val="22"/>
          <w:szCs w:val="22"/>
          <w:lang w:val="en-IN"/>
        </w:rPr>
        <w:t xml:space="preserve"> </w:t>
      </w:r>
      <w:r w:rsidRPr="00D9346E">
        <w:rPr>
          <w:rFonts w:ascii="Book Antiqua" w:hAnsi="Book Antiqua"/>
          <w:bCs/>
          <w:sz w:val="22"/>
          <w:szCs w:val="22"/>
          <w:lang w:val="en-IN"/>
        </w:rPr>
        <w:t>Linux, Windows</w:t>
      </w:r>
    </w:p>
    <w:p w14:paraId="38175475" w14:textId="77777777" w:rsidR="00AC78F2" w:rsidRPr="00AC78F2" w:rsidRDefault="00AC78F2" w:rsidP="00AC78F2">
      <w:pPr>
        <w:rPr>
          <w:rFonts w:ascii="Book Antiqua" w:hAnsi="Book Antiqua"/>
          <w:b/>
          <w:sz w:val="22"/>
          <w:szCs w:val="22"/>
          <w:lang w:val="en-IN"/>
        </w:rPr>
      </w:pPr>
    </w:p>
    <w:p w14:paraId="720FCCA4" w14:textId="0B2EAA49" w:rsidR="00AC78F2" w:rsidRPr="0098320F" w:rsidRDefault="00AC78F2" w:rsidP="00AC78F2">
      <w:pPr>
        <w:rPr>
          <w:rFonts w:ascii="Book Antiqua" w:hAnsi="Book Antiqua"/>
          <w:b/>
          <w:sz w:val="22"/>
          <w:szCs w:val="22"/>
          <w:u w:val="single"/>
          <w:lang w:val="en-IN"/>
        </w:rPr>
      </w:pPr>
      <w:r w:rsidRPr="0098320F">
        <w:rPr>
          <w:rFonts w:ascii="Book Antiqua" w:hAnsi="Book Antiqua"/>
          <w:b/>
          <w:sz w:val="22"/>
          <w:szCs w:val="22"/>
          <w:u w:val="single"/>
          <w:lang w:val="en-IN"/>
        </w:rPr>
        <w:t>Description:</w:t>
      </w:r>
      <w:r w:rsidR="0098320F">
        <w:rPr>
          <w:rFonts w:ascii="Book Antiqua" w:hAnsi="Book Antiqua"/>
          <w:b/>
          <w:sz w:val="22"/>
          <w:szCs w:val="22"/>
          <w:u w:val="single"/>
          <w:lang w:val="en-IN"/>
        </w:rPr>
        <w:t xml:space="preserve"> -</w:t>
      </w:r>
    </w:p>
    <w:p w14:paraId="632A9BFF" w14:textId="77777777" w:rsidR="00AC78F2" w:rsidRPr="00D9346E" w:rsidRDefault="00AC78F2" w:rsidP="00AC78F2">
      <w:pPr>
        <w:rPr>
          <w:rFonts w:ascii="Book Antiqua" w:hAnsi="Book Antiqua"/>
          <w:bCs/>
          <w:sz w:val="22"/>
          <w:szCs w:val="22"/>
          <w:lang w:val="en-IN"/>
        </w:rPr>
      </w:pPr>
      <w:r w:rsidRPr="00D9346E">
        <w:rPr>
          <w:rFonts w:ascii="Book Antiqua" w:hAnsi="Book Antiqua"/>
          <w:bCs/>
          <w:sz w:val="22"/>
          <w:szCs w:val="22"/>
          <w:lang w:val="en-IN"/>
        </w:rPr>
        <w:t>Order Fulfilment System is a middleware component responsible for processing and fulfilling telecom orders received from upstream and routing to downstream systems.</w:t>
      </w:r>
    </w:p>
    <w:p w14:paraId="74AF7F8B" w14:textId="77777777" w:rsidR="00AC78F2" w:rsidRPr="00AC78F2" w:rsidRDefault="00AC78F2" w:rsidP="00AC78F2">
      <w:pPr>
        <w:rPr>
          <w:rFonts w:ascii="Book Antiqua" w:hAnsi="Book Antiqua"/>
          <w:b/>
          <w:sz w:val="22"/>
          <w:szCs w:val="22"/>
          <w:lang w:val="en-IN"/>
        </w:rPr>
      </w:pPr>
    </w:p>
    <w:p w14:paraId="0BBCE5A5" w14:textId="0928D665" w:rsidR="00AC78F2" w:rsidRPr="0098320F" w:rsidRDefault="00AC78F2" w:rsidP="00AC78F2">
      <w:pPr>
        <w:rPr>
          <w:rFonts w:ascii="Book Antiqua" w:hAnsi="Book Antiqua"/>
          <w:b/>
          <w:sz w:val="22"/>
          <w:szCs w:val="22"/>
          <w:u w:val="single"/>
          <w:lang w:val="en-IN"/>
        </w:rPr>
      </w:pPr>
      <w:r w:rsidRPr="0098320F">
        <w:rPr>
          <w:rFonts w:ascii="Book Antiqua" w:hAnsi="Book Antiqua"/>
          <w:b/>
          <w:sz w:val="22"/>
          <w:szCs w:val="22"/>
          <w:u w:val="single"/>
          <w:lang w:val="en-IN"/>
        </w:rPr>
        <w:t>Role and Responsibilities:</w:t>
      </w:r>
      <w:r w:rsidR="0098320F">
        <w:rPr>
          <w:rFonts w:ascii="Book Antiqua" w:hAnsi="Book Antiqua"/>
          <w:b/>
          <w:sz w:val="22"/>
          <w:szCs w:val="22"/>
          <w:u w:val="single"/>
          <w:lang w:val="en-IN"/>
        </w:rPr>
        <w:t xml:space="preserve"> -</w:t>
      </w:r>
    </w:p>
    <w:p w14:paraId="68C29F04" w14:textId="1E62CFF8" w:rsidR="00AC78F2" w:rsidRPr="00D9346E" w:rsidRDefault="00AC78F2" w:rsidP="00445741">
      <w:pPr>
        <w:pStyle w:val="ListParagraph"/>
        <w:numPr>
          <w:ilvl w:val="0"/>
          <w:numId w:val="45"/>
        </w:numPr>
        <w:rPr>
          <w:rFonts w:ascii="Book Antiqua" w:hAnsi="Book Antiqua"/>
          <w:bCs/>
          <w:lang w:val="en-IN"/>
        </w:rPr>
      </w:pPr>
      <w:r w:rsidRPr="00D9346E">
        <w:rPr>
          <w:rFonts w:ascii="Book Antiqua" w:hAnsi="Book Antiqua"/>
          <w:bCs/>
          <w:lang w:val="en-IN"/>
        </w:rPr>
        <w:t>Handling day-to-day operation activities.</w:t>
      </w:r>
    </w:p>
    <w:p w14:paraId="0D5B3F83" w14:textId="3776E7AD" w:rsidR="00AC78F2" w:rsidRPr="00D9346E" w:rsidRDefault="00AC78F2" w:rsidP="00445741">
      <w:pPr>
        <w:pStyle w:val="ListParagraph"/>
        <w:numPr>
          <w:ilvl w:val="0"/>
          <w:numId w:val="45"/>
        </w:numPr>
        <w:rPr>
          <w:rFonts w:ascii="Book Antiqua" w:hAnsi="Book Antiqua"/>
          <w:bCs/>
          <w:lang w:val="en-IN"/>
        </w:rPr>
      </w:pPr>
      <w:r w:rsidRPr="00D9346E">
        <w:rPr>
          <w:rFonts w:ascii="Book Antiqua" w:hAnsi="Book Antiqua"/>
          <w:bCs/>
          <w:lang w:val="en-IN"/>
        </w:rPr>
        <w:t>Deploying builds and releases into local and E2E environments.</w:t>
      </w:r>
    </w:p>
    <w:p w14:paraId="00A03D04" w14:textId="3F7422FC" w:rsidR="00AC78F2" w:rsidRPr="00D9346E" w:rsidRDefault="00AC78F2" w:rsidP="00445741">
      <w:pPr>
        <w:pStyle w:val="ListParagraph"/>
        <w:numPr>
          <w:ilvl w:val="0"/>
          <w:numId w:val="45"/>
        </w:numPr>
        <w:rPr>
          <w:rFonts w:ascii="Book Antiqua" w:hAnsi="Book Antiqua"/>
          <w:bCs/>
          <w:lang w:val="en-IN"/>
        </w:rPr>
      </w:pPr>
      <w:r w:rsidRPr="00D9346E">
        <w:rPr>
          <w:rFonts w:ascii="Book Antiqua" w:hAnsi="Book Antiqua"/>
          <w:bCs/>
          <w:lang w:val="en-IN"/>
        </w:rPr>
        <w:t>Providing support to functional and environmental issues.</w:t>
      </w:r>
    </w:p>
    <w:p w14:paraId="1E516D51" w14:textId="1E4FCD9D" w:rsidR="00AC78F2" w:rsidRPr="00D9346E" w:rsidRDefault="00AC78F2" w:rsidP="00445741">
      <w:pPr>
        <w:pStyle w:val="ListParagraph"/>
        <w:numPr>
          <w:ilvl w:val="0"/>
          <w:numId w:val="45"/>
        </w:numPr>
        <w:rPr>
          <w:rFonts w:ascii="Book Antiqua" w:hAnsi="Book Antiqua"/>
          <w:bCs/>
          <w:lang w:val="en-IN"/>
        </w:rPr>
      </w:pPr>
      <w:r w:rsidRPr="00D9346E">
        <w:rPr>
          <w:rFonts w:ascii="Book Antiqua" w:hAnsi="Book Antiqua"/>
          <w:bCs/>
          <w:lang w:val="en-IN"/>
        </w:rPr>
        <w:t>Handling blocker and major issues.</w:t>
      </w:r>
    </w:p>
    <w:p w14:paraId="34DB6C02" w14:textId="5B94C029" w:rsidR="00AC78F2" w:rsidRPr="00D9346E" w:rsidRDefault="00AC78F2" w:rsidP="00445741">
      <w:pPr>
        <w:pStyle w:val="ListParagraph"/>
        <w:numPr>
          <w:ilvl w:val="0"/>
          <w:numId w:val="45"/>
        </w:numPr>
        <w:rPr>
          <w:rFonts w:ascii="Book Antiqua" w:hAnsi="Book Antiqua"/>
          <w:bCs/>
          <w:lang w:val="en-IN"/>
        </w:rPr>
      </w:pPr>
      <w:r w:rsidRPr="00D9346E">
        <w:rPr>
          <w:rFonts w:ascii="Book Antiqua" w:hAnsi="Book Antiqua"/>
          <w:bCs/>
          <w:lang w:val="en-IN"/>
        </w:rPr>
        <w:t>Implementing configuration changes as required.</w:t>
      </w:r>
    </w:p>
    <w:p w14:paraId="60CB54D1" w14:textId="53822078" w:rsidR="00AC78F2" w:rsidRPr="00D9346E" w:rsidRDefault="00AC78F2" w:rsidP="00445741">
      <w:pPr>
        <w:pStyle w:val="ListParagraph"/>
        <w:numPr>
          <w:ilvl w:val="0"/>
          <w:numId w:val="45"/>
        </w:numPr>
        <w:rPr>
          <w:rFonts w:ascii="Book Antiqua" w:hAnsi="Book Antiqua"/>
          <w:bCs/>
          <w:lang w:val="en-IN"/>
        </w:rPr>
      </w:pPr>
      <w:r w:rsidRPr="00D9346E">
        <w:rPr>
          <w:rFonts w:ascii="Book Antiqua" w:hAnsi="Book Antiqua"/>
          <w:bCs/>
          <w:lang w:val="en-IN"/>
        </w:rPr>
        <w:t>Providing initial analysis of QC to development team.</w:t>
      </w:r>
    </w:p>
    <w:p w14:paraId="7381AE13" w14:textId="1BB6D8B1" w:rsidR="00AC78F2" w:rsidRPr="00D9346E" w:rsidRDefault="00AC78F2" w:rsidP="00445741">
      <w:pPr>
        <w:pStyle w:val="ListParagraph"/>
        <w:numPr>
          <w:ilvl w:val="0"/>
          <w:numId w:val="45"/>
        </w:numPr>
        <w:rPr>
          <w:rFonts w:ascii="Book Antiqua" w:hAnsi="Book Antiqua"/>
          <w:bCs/>
          <w:lang w:val="en-IN"/>
        </w:rPr>
      </w:pPr>
      <w:r w:rsidRPr="00D9346E">
        <w:rPr>
          <w:rFonts w:ascii="Book Antiqua" w:hAnsi="Book Antiqua"/>
          <w:bCs/>
          <w:lang w:val="en-IN"/>
        </w:rPr>
        <w:t>Replicating issues in local environment and testing functionalities.</w:t>
      </w:r>
    </w:p>
    <w:p w14:paraId="510016D2" w14:textId="5518FFC3" w:rsidR="00AC78F2" w:rsidRPr="00D9346E" w:rsidRDefault="00AC78F2" w:rsidP="00445741">
      <w:pPr>
        <w:pStyle w:val="ListParagraph"/>
        <w:numPr>
          <w:ilvl w:val="0"/>
          <w:numId w:val="45"/>
        </w:numPr>
        <w:rPr>
          <w:rFonts w:ascii="Book Antiqua" w:hAnsi="Book Antiqua"/>
          <w:bCs/>
          <w:lang w:val="en-IN"/>
        </w:rPr>
      </w:pPr>
      <w:r w:rsidRPr="00D9346E">
        <w:rPr>
          <w:rFonts w:ascii="Book Antiqua" w:hAnsi="Book Antiqua"/>
          <w:bCs/>
          <w:lang w:val="en-IN"/>
        </w:rPr>
        <w:t xml:space="preserve">Working on QC's raised by E2E testers and customer </w:t>
      </w:r>
      <w:proofErr w:type="spellStart"/>
      <w:r w:rsidRPr="00D9346E">
        <w:rPr>
          <w:rFonts w:ascii="Book Antiqua" w:hAnsi="Book Antiqua"/>
          <w:bCs/>
          <w:lang w:val="en-IN"/>
        </w:rPr>
        <w:t>adhoc</w:t>
      </w:r>
      <w:proofErr w:type="spellEnd"/>
      <w:r w:rsidRPr="00D9346E">
        <w:rPr>
          <w:rFonts w:ascii="Book Antiqua" w:hAnsi="Book Antiqua"/>
          <w:bCs/>
          <w:lang w:val="en-IN"/>
        </w:rPr>
        <w:t xml:space="preserve"> requests.</w:t>
      </w:r>
    </w:p>
    <w:p w14:paraId="0B786350" w14:textId="174D5041" w:rsidR="00AC78F2" w:rsidRPr="00D9346E" w:rsidRDefault="00AC78F2" w:rsidP="00445741">
      <w:pPr>
        <w:pStyle w:val="ListParagraph"/>
        <w:numPr>
          <w:ilvl w:val="0"/>
          <w:numId w:val="45"/>
        </w:numPr>
        <w:rPr>
          <w:rFonts w:ascii="Book Antiqua" w:hAnsi="Book Antiqua"/>
          <w:bCs/>
          <w:lang w:val="en-IN"/>
        </w:rPr>
      </w:pPr>
      <w:r w:rsidRPr="00D9346E">
        <w:rPr>
          <w:rFonts w:ascii="Book Antiqua" w:hAnsi="Book Antiqua"/>
          <w:bCs/>
          <w:lang w:val="en-IN"/>
        </w:rPr>
        <w:t>Updating RCA into respective QC's.</w:t>
      </w:r>
    </w:p>
    <w:p w14:paraId="2486B28E" w14:textId="2B2EF7E3" w:rsidR="00AC78F2" w:rsidRPr="00D9346E" w:rsidRDefault="00AC78F2" w:rsidP="00445741">
      <w:pPr>
        <w:pStyle w:val="ListParagraph"/>
        <w:numPr>
          <w:ilvl w:val="0"/>
          <w:numId w:val="45"/>
        </w:numPr>
        <w:rPr>
          <w:rFonts w:ascii="Book Antiqua" w:hAnsi="Book Antiqua"/>
          <w:bCs/>
          <w:lang w:val="en-IN"/>
        </w:rPr>
      </w:pPr>
      <w:r w:rsidRPr="00D9346E">
        <w:rPr>
          <w:rFonts w:ascii="Book Antiqua" w:hAnsi="Book Antiqua"/>
          <w:bCs/>
          <w:lang w:val="en-IN"/>
        </w:rPr>
        <w:t>Handling customer escalations and calls.</w:t>
      </w:r>
    </w:p>
    <w:p w14:paraId="5E7CB7CB" w14:textId="6317F52B" w:rsidR="00AC78F2" w:rsidRPr="00D9346E" w:rsidRDefault="00AC78F2" w:rsidP="00445741">
      <w:pPr>
        <w:pStyle w:val="ListParagraph"/>
        <w:numPr>
          <w:ilvl w:val="0"/>
          <w:numId w:val="45"/>
        </w:numPr>
        <w:rPr>
          <w:rFonts w:ascii="Book Antiqua" w:hAnsi="Book Antiqua"/>
          <w:bCs/>
          <w:lang w:val="en-IN"/>
        </w:rPr>
      </w:pPr>
      <w:r w:rsidRPr="00D9346E">
        <w:rPr>
          <w:rFonts w:ascii="Book Antiqua" w:hAnsi="Book Antiqua"/>
          <w:bCs/>
          <w:lang w:val="en-IN"/>
        </w:rPr>
        <w:t>Preparing recurring issue resolution docs and updating SOP's.</w:t>
      </w:r>
    </w:p>
    <w:p w14:paraId="71A3C826" w14:textId="6A74384A" w:rsidR="00AC78F2" w:rsidRPr="00D9346E" w:rsidRDefault="00AC78F2" w:rsidP="00445741">
      <w:pPr>
        <w:pStyle w:val="ListParagraph"/>
        <w:numPr>
          <w:ilvl w:val="0"/>
          <w:numId w:val="45"/>
        </w:numPr>
        <w:rPr>
          <w:rFonts w:ascii="Book Antiqua" w:hAnsi="Book Antiqua"/>
          <w:bCs/>
          <w:lang w:val="en-IN"/>
        </w:rPr>
      </w:pPr>
      <w:r w:rsidRPr="00D9346E">
        <w:rPr>
          <w:rFonts w:ascii="Book Antiqua" w:hAnsi="Book Antiqua"/>
          <w:bCs/>
          <w:lang w:val="en-IN"/>
        </w:rPr>
        <w:t>Mentoring juniors and providing application/technical KT.</w:t>
      </w:r>
    </w:p>
    <w:p w14:paraId="33425F1A" w14:textId="77777777" w:rsidR="00AC78F2" w:rsidRPr="00AC78F2" w:rsidRDefault="00AC78F2" w:rsidP="00AC78F2">
      <w:pPr>
        <w:rPr>
          <w:rFonts w:ascii="Book Antiqua" w:hAnsi="Book Antiqua"/>
          <w:b/>
          <w:sz w:val="22"/>
          <w:szCs w:val="22"/>
          <w:lang w:val="en-IN"/>
        </w:rPr>
      </w:pPr>
    </w:p>
    <w:p w14:paraId="144747AF" w14:textId="585762CB" w:rsidR="00AC78F2" w:rsidRPr="00AC78F2" w:rsidRDefault="00AC78F2" w:rsidP="00AC78F2">
      <w:pPr>
        <w:rPr>
          <w:rFonts w:ascii="Book Antiqua" w:hAnsi="Book Antiqua"/>
          <w:b/>
          <w:sz w:val="22"/>
          <w:szCs w:val="22"/>
          <w:lang w:val="en-IN"/>
        </w:rPr>
      </w:pPr>
      <w:r w:rsidRPr="00AC78F2">
        <w:rPr>
          <w:rFonts w:ascii="Book Antiqua" w:hAnsi="Book Antiqua"/>
          <w:b/>
          <w:bCs/>
          <w:sz w:val="22"/>
          <w:szCs w:val="22"/>
          <w:lang w:val="en-IN"/>
        </w:rPr>
        <w:t>============================================================================</w:t>
      </w:r>
      <w:r w:rsidR="005F6F0E">
        <w:rPr>
          <w:rFonts w:ascii="Book Antiqua" w:hAnsi="Book Antiqua"/>
          <w:b/>
          <w:bCs/>
          <w:sz w:val="22"/>
          <w:szCs w:val="22"/>
          <w:lang w:val="en-IN"/>
        </w:rPr>
        <w:t>=</w:t>
      </w:r>
    </w:p>
    <w:p w14:paraId="0D95B2E2" w14:textId="77777777" w:rsidR="00AC78F2" w:rsidRPr="00AC78F2" w:rsidRDefault="00AC78F2" w:rsidP="00AC78F2">
      <w:pPr>
        <w:rPr>
          <w:rFonts w:ascii="Book Antiqua" w:hAnsi="Book Antiqua"/>
          <w:b/>
          <w:sz w:val="22"/>
          <w:szCs w:val="22"/>
          <w:lang w:val="en-IN"/>
        </w:rPr>
      </w:pPr>
    </w:p>
    <w:p w14:paraId="31F726B0" w14:textId="77777777" w:rsidR="002E37D9" w:rsidRPr="00AC78F2" w:rsidRDefault="002E37D9" w:rsidP="00AC78F2"/>
    <w:sectPr w:rsidR="002E37D9" w:rsidRPr="00AC78F2" w:rsidSect="00795F30">
      <w:headerReference w:type="even" r:id="rId9"/>
      <w:headerReference w:type="default" r:id="rId10"/>
      <w:footerReference w:type="even" r:id="rId11"/>
      <w:footerReference w:type="default" r:id="rId12"/>
      <w:headerReference w:type="first" r:id="rId13"/>
      <w:footerReference w:type="first" r:id="rId14"/>
      <w:type w:val="continuous"/>
      <w:pgSz w:w="11906" w:h="16838"/>
      <w:pgMar w:top="810" w:right="746" w:bottom="900" w:left="81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BAB44" w14:textId="77777777" w:rsidR="00220D78" w:rsidRDefault="00220D78">
      <w:r>
        <w:separator/>
      </w:r>
    </w:p>
  </w:endnote>
  <w:endnote w:type="continuationSeparator" w:id="0">
    <w:p w14:paraId="7AEA3EAE" w14:textId="77777777" w:rsidR="00220D78" w:rsidRDefault="00220D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Batang">
    <w:panose1 w:val="02030600000101010101"/>
    <w:charset w:val="81"/>
    <w:family w:val="roman"/>
    <w:pitch w:val="variable"/>
    <w:sig w:usb0="B00002AF" w:usb1="69D77CFB" w:usb2="00000030" w:usb3="00000000" w:csb0="0008009F" w:csb1="00000000"/>
  </w:font>
  <w:font w:name="Palatino">
    <w:altName w:val="Book Antiqua"/>
    <w:panose1 w:val="00000000000000000000"/>
    <w:charset w:val="00"/>
    <w:family w:val="modern"/>
    <w:notTrueType/>
    <w:pitch w:val="default"/>
    <w:sig w:usb0="00000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Nimbus Mono L">
    <w:altName w:val="Courier New"/>
    <w:charset w:val="00"/>
    <w:family w:val="modern"/>
    <w:pitch w:val="default"/>
  </w:font>
  <w:font w:name="Palatino Linotype">
    <w:panose1 w:val="02040502050505030304"/>
    <w:charset w:val="00"/>
    <w:family w:val="roman"/>
    <w:pitch w:val="variable"/>
    <w:sig w:usb0="E0000287" w:usb1="4000001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9C8DC" w14:textId="5F66D0CA" w:rsidR="00F17B99" w:rsidRDefault="002B423C">
    <w:pPr>
      <w:pStyle w:val="Footer"/>
      <w:framePr w:wrap="around" w:vAnchor="text" w:hAnchor="margin" w:xAlign="right" w:y="1"/>
      <w:rPr>
        <w:rStyle w:val="PageNumber"/>
      </w:rPr>
    </w:pPr>
    <w:r>
      <w:rPr>
        <w:noProof/>
      </w:rPr>
      <mc:AlternateContent>
        <mc:Choice Requires="wps">
          <w:drawing>
            <wp:anchor distT="0" distB="0" distL="0" distR="0" simplePos="0" relativeHeight="251662336" behindDoc="0" locked="0" layoutInCell="1" allowOverlap="1" wp14:anchorId="0664C0AF" wp14:editId="04D6521D">
              <wp:simplePos x="635" y="635"/>
              <wp:positionH relativeFrom="page">
                <wp:align>right</wp:align>
              </wp:positionH>
              <wp:positionV relativeFrom="page">
                <wp:align>bottom</wp:align>
              </wp:positionV>
              <wp:extent cx="707390" cy="330835"/>
              <wp:effectExtent l="0" t="0" r="0" b="0"/>
              <wp:wrapNone/>
              <wp:docPr id="352737707" name="Text Box 5"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07390" cy="330835"/>
                      </a:xfrm>
                      <a:prstGeom prst="rect">
                        <a:avLst/>
                      </a:prstGeom>
                      <a:noFill/>
                      <a:ln>
                        <a:noFill/>
                      </a:ln>
                    </wps:spPr>
                    <wps:txbx>
                      <w:txbxContent>
                        <w:p w14:paraId="37792EF5" w14:textId="3F0B5036" w:rsidR="002B423C" w:rsidRPr="002B423C" w:rsidRDefault="002B423C" w:rsidP="002B423C">
                          <w:pPr>
                            <w:rPr>
                              <w:rFonts w:ascii="Century Gothic" w:eastAsia="Century Gothic" w:hAnsi="Century Gothic" w:cs="Century Gothic"/>
                              <w:noProof/>
                              <w:color w:val="5514B4"/>
                              <w:sz w:val="18"/>
                              <w:szCs w:val="18"/>
                            </w:rPr>
                          </w:pPr>
                          <w:r w:rsidRPr="002B423C">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664C0AF" id="_x0000_t202" coordsize="21600,21600" o:spt="202" path="m,l,21600r21600,l21600,xe">
              <v:stroke joinstyle="miter"/>
              <v:path gradientshapeok="t" o:connecttype="rect"/>
            </v:shapetype>
            <v:shape id="Text Box 5" o:spid="_x0000_s1028" type="#_x0000_t202" alt="General" style="position:absolute;margin-left:4.5pt;margin-top:0;width:55.7pt;height:26.05pt;z-index:25166233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" filled="f" stroked="f">
              <v:textbox style="mso-fit-shape-to-text:t" inset="0,0,20pt,15pt">
                <w:txbxContent>
                  <w:p w14:paraId="37792EF5" w14:textId="3F0B5036" w:rsidR="002B423C" w:rsidRPr="002B423C" w:rsidRDefault="002B423C" w:rsidP="002B423C">
                    <w:pPr>
                      <w:rPr>
                        <w:rFonts w:ascii="Century Gothic" w:eastAsia="Century Gothic" w:hAnsi="Century Gothic" w:cs="Century Gothic"/>
                        <w:noProof/>
                        <w:color w:val="5514B4"/>
                        <w:sz w:val="18"/>
                        <w:szCs w:val="18"/>
                      </w:rPr>
                    </w:pPr>
                    <w:r w:rsidRPr="002B423C">
                      <w:rPr>
                        <w:rFonts w:ascii="Century Gothic" w:eastAsia="Century Gothic" w:hAnsi="Century Gothic" w:cs="Century Gothic"/>
                        <w:noProof/>
                        <w:color w:val="5514B4"/>
                        <w:sz w:val="18"/>
                        <w:szCs w:val="18"/>
                      </w:rPr>
                      <w:t>General</w:t>
                    </w:r>
                  </w:p>
                </w:txbxContent>
              </v:textbox>
              <w10:wrap anchorx="page" anchory="page"/>
            </v:shape>
          </w:pict>
        </mc:Fallback>
      </mc:AlternateContent>
    </w:r>
    <w:r w:rsidR="00194750">
      <w:rPr>
        <w:rStyle w:val="PageNumber"/>
      </w:rPr>
      <w:fldChar w:fldCharType="begin"/>
    </w:r>
    <w:r w:rsidR="00F17B99">
      <w:rPr>
        <w:rStyle w:val="PageNumber"/>
      </w:rPr>
      <w:instrText xml:space="preserve">PAGE  </w:instrText>
    </w:r>
    <w:r w:rsidR="00194750">
      <w:rPr>
        <w:rStyle w:val="PageNumber"/>
      </w:rPr>
      <w:fldChar w:fldCharType="end"/>
    </w:r>
  </w:p>
  <w:p w14:paraId="7CEB9781" w14:textId="77777777" w:rsidR="00F17B99" w:rsidRDefault="00F17B9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B54A5" w14:textId="2E721045" w:rsidR="00F17B99" w:rsidRDefault="002B423C">
    <w:pPr>
      <w:pStyle w:val="Footer"/>
      <w:framePr w:wrap="around" w:vAnchor="text" w:hAnchor="margin" w:xAlign="right" w:y="1"/>
      <w:rPr>
        <w:rStyle w:val="PageNumber"/>
      </w:rPr>
    </w:pPr>
    <w:r>
      <w:rPr>
        <w:noProof/>
      </w:rPr>
      <mc:AlternateContent>
        <mc:Choice Requires="wps">
          <w:drawing>
            <wp:anchor distT="0" distB="0" distL="0" distR="0" simplePos="0" relativeHeight="251663360" behindDoc="0" locked="0" layoutInCell="1" allowOverlap="1" wp14:anchorId="68E6F298" wp14:editId="61CED3AA">
              <wp:simplePos x="635" y="635"/>
              <wp:positionH relativeFrom="page">
                <wp:align>right</wp:align>
              </wp:positionH>
              <wp:positionV relativeFrom="page">
                <wp:align>bottom</wp:align>
              </wp:positionV>
              <wp:extent cx="707390" cy="330835"/>
              <wp:effectExtent l="0" t="0" r="0" b="0"/>
              <wp:wrapNone/>
              <wp:docPr id="1304273053" name="Text Box 6"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07390" cy="330835"/>
                      </a:xfrm>
                      <a:prstGeom prst="rect">
                        <a:avLst/>
                      </a:prstGeom>
                      <a:noFill/>
                      <a:ln>
                        <a:noFill/>
                      </a:ln>
                    </wps:spPr>
                    <wps:txbx>
                      <w:txbxContent>
                        <w:p w14:paraId="04ADA98F" w14:textId="154E745F" w:rsidR="002B423C" w:rsidRPr="002B423C" w:rsidRDefault="002B423C" w:rsidP="002B423C">
                          <w:pPr>
                            <w:rPr>
                              <w:rFonts w:ascii="Century Gothic" w:eastAsia="Century Gothic" w:hAnsi="Century Gothic" w:cs="Century Gothic"/>
                              <w:noProof/>
                              <w:color w:val="5514B4"/>
                              <w:sz w:val="18"/>
                              <w:szCs w:val="18"/>
                            </w:rPr>
                          </w:pPr>
                          <w:r w:rsidRPr="002B423C">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8E6F298" id="_x0000_t202" coordsize="21600,21600" o:spt="202" path="m,l,21600r21600,l21600,xe">
              <v:stroke joinstyle="miter"/>
              <v:path gradientshapeok="t" o:connecttype="rect"/>
            </v:shapetype>
            <v:shape id="Text Box 6" o:spid="_x0000_s1029" type="#_x0000_t202" alt="General" style="position:absolute;margin-left:4.5pt;margin-top:0;width:55.7pt;height:26.05pt;z-index:25166336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" filled="f" stroked="f">
              <v:textbox style="mso-fit-shape-to-text:t" inset="0,0,20pt,15pt">
                <w:txbxContent>
                  <w:p w14:paraId="04ADA98F" w14:textId="154E745F" w:rsidR="002B423C" w:rsidRPr="002B423C" w:rsidRDefault="002B423C" w:rsidP="002B423C">
                    <w:pPr>
                      <w:rPr>
                        <w:rFonts w:ascii="Century Gothic" w:eastAsia="Century Gothic" w:hAnsi="Century Gothic" w:cs="Century Gothic"/>
                        <w:noProof/>
                        <w:color w:val="5514B4"/>
                        <w:sz w:val="18"/>
                        <w:szCs w:val="18"/>
                      </w:rPr>
                    </w:pPr>
                    <w:r w:rsidRPr="002B423C">
                      <w:rPr>
                        <w:rFonts w:ascii="Century Gothic" w:eastAsia="Century Gothic" w:hAnsi="Century Gothic" w:cs="Century Gothic"/>
                        <w:noProof/>
                        <w:color w:val="5514B4"/>
                        <w:sz w:val="18"/>
                        <w:szCs w:val="18"/>
                      </w:rPr>
                      <w:t>General</w:t>
                    </w:r>
                  </w:p>
                </w:txbxContent>
              </v:textbox>
              <w10:wrap anchorx="page" anchory="page"/>
            </v:shape>
          </w:pict>
        </mc:Fallback>
      </mc:AlternateContent>
    </w:r>
    <w:r w:rsidR="00194750">
      <w:rPr>
        <w:rStyle w:val="PageNumber"/>
      </w:rPr>
      <w:fldChar w:fldCharType="begin"/>
    </w:r>
    <w:r w:rsidR="00F17B99">
      <w:rPr>
        <w:rStyle w:val="PageNumber"/>
      </w:rPr>
      <w:instrText xml:space="preserve">PAGE  </w:instrText>
    </w:r>
    <w:r w:rsidR="00194750">
      <w:rPr>
        <w:rStyle w:val="PageNumber"/>
      </w:rPr>
      <w:fldChar w:fldCharType="separate"/>
    </w:r>
    <w:r w:rsidR="00D50267">
      <w:rPr>
        <w:rStyle w:val="PageNumber"/>
        <w:noProof/>
      </w:rPr>
      <w:t>3</w:t>
    </w:r>
    <w:r w:rsidR="00194750">
      <w:rPr>
        <w:rStyle w:val="PageNumber"/>
      </w:rPr>
      <w:fldChar w:fldCharType="end"/>
    </w:r>
  </w:p>
  <w:p w14:paraId="5AFB34DA" w14:textId="77777777" w:rsidR="00F8640A" w:rsidRDefault="00F8640A" w:rsidP="00AF193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B9C29" w14:textId="2D9312CC" w:rsidR="002B423C" w:rsidRDefault="002B423C">
    <w:pPr>
      <w:pStyle w:val="Footer"/>
    </w:pPr>
    <w:r>
      <w:rPr>
        <w:noProof/>
      </w:rPr>
      <mc:AlternateContent>
        <mc:Choice Requires="wps">
          <w:drawing>
            <wp:anchor distT="0" distB="0" distL="0" distR="0" simplePos="0" relativeHeight="251661312" behindDoc="0" locked="0" layoutInCell="1" allowOverlap="1" wp14:anchorId="7E44D773" wp14:editId="1F6438CE">
              <wp:simplePos x="635" y="635"/>
              <wp:positionH relativeFrom="page">
                <wp:align>right</wp:align>
              </wp:positionH>
              <wp:positionV relativeFrom="page">
                <wp:align>bottom</wp:align>
              </wp:positionV>
              <wp:extent cx="707390" cy="330835"/>
              <wp:effectExtent l="0" t="0" r="0" b="0"/>
              <wp:wrapNone/>
              <wp:docPr id="843679430" name="Text Box 4"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07390" cy="330835"/>
                      </a:xfrm>
                      <a:prstGeom prst="rect">
                        <a:avLst/>
                      </a:prstGeom>
                      <a:noFill/>
                      <a:ln>
                        <a:noFill/>
                      </a:ln>
                    </wps:spPr>
                    <wps:txbx>
                      <w:txbxContent>
                        <w:p w14:paraId="0AA43EB2" w14:textId="5A05E1CB" w:rsidR="002B423C" w:rsidRPr="002B423C" w:rsidRDefault="002B423C" w:rsidP="002B423C">
                          <w:pPr>
                            <w:rPr>
                              <w:rFonts w:ascii="Century Gothic" w:eastAsia="Century Gothic" w:hAnsi="Century Gothic" w:cs="Century Gothic"/>
                              <w:noProof/>
                              <w:color w:val="5514B4"/>
                              <w:sz w:val="18"/>
                              <w:szCs w:val="18"/>
                            </w:rPr>
                          </w:pPr>
                          <w:r w:rsidRPr="002B423C">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E44D773" id="_x0000_t202" coordsize="21600,21600" o:spt="202" path="m,l,21600r21600,l21600,xe">
              <v:stroke joinstyle="miter"/>
              <v:path gradientshapeok="t" o:connecttype="rect"/>
            </v:shapetype>
            <v:shape id="Text Box 4" o:spid="_x0000_s1031" type="#_x0000_t202" alt="General" style="position:absolute;margin-left:4.5pt;margin-top:0;width:55.7pt;height:26.05pt;z-index:25166131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" filled="f" stroked="f">
              <v:textbox style="mso-fit-shape-to-text:t" inset="0,0,20pt,15pt">
                <w:txbxContent>
                  <w:p w14:paraId="0AA43EB2" w14:textId="5A05E1CB" w:rsidR="002B423C" w:rsidRPr="002B423C" w:rsidRDefault="002B423C" w:rsidP="002B423C">
                    <w:pPr>
                      <w:rPr>
                        <w:rFonts w:ascii="Century Gothic" w:eastAsia="Century Gothic" w:hAnsi="Century Gothic" w:cs="Century Gothic"/>
                        <w:noProof/>
                        <w:color w:val="5514B4"/>
                        <w:sz w:val="18"/>
                        <w:szCs w:val="18"/>
                      </w:rPr>
                    </w:pPr>
                    <w:r w:rsidRPr="002B423C">
                      <w:rPr>
                        <w:rFonts w:ascii="Century Gothic" w:eastAsia="Century Gothic" w:hAnsi="Century Gothic" w:cs="Century Gothic"/>
                        <w:noProof/>
                        <w:color w:val="5514B4"/>
                        <w:sz w:val="18"/>
                        <w:szCs w:val="18"/>
                      </w:rPr>
                      <w:t>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DB1F6" w14:textId="77777777" w:rsidR="00220D78" w:rsidRDefault="00220D78">
      <w:r>
        <w:separator/>
      </w:r>
    </w:p>
  </w:footnote>
  <w:footnote w:type="continuationSeparator" w:id="0">
    <w:p w14:paraId="5A4B66B0" w14:textId="77777777" w:rsidR="00220D78" w:rsidRDefault="00220D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7E8C2" w14:textId="245CA7CB" w:rsidR="002B423C" w:rsidRDefault="002B423C">
    <w:pPr>
      <w:pStyle w:val="Header"/>
    </w:pPr>
    <w:r>
      <w:rPr>
        <w:noProof/>
      </w:rPr>
      <mc:AlternateContent>
        <mc:Choice Requires="wps">
          <w:drawing>
            <wp:anchor distT="0" distB="0" distL="0" distR="0" simplePos="0" relativeHeight="251659264" behindDoc="0" locked="0" layoutInCell="1" allowOverlap="1" wp14:anchorId="119DD1DE" wp14:editId="17AC7AC5">
              <wp:simplePos x="635" y="635"/>
              <wp:positionH relativeFrom="page">
                <wp:align>right</wp:align>
              </wp:positionH>
              <wp:positionV relativeFrom="page">
                <wp:align>top</wp:align>
              </wp:positionV>
              <wp:extent cx="707390" cy="330835"/>
              <wp:effectExtent l="0" t="0" r="0" b="12065"/>
              <wp:wrapNone/>
              <wp:docPr id="616496689" name="Text Box 2" descr="Gener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7390" cy="330835"/>
                      </a:xfrm>
                      <a:prstGeom prst="rect">
                        <a:avLst/>
                      </a:prstGeom>
                      <a:noFill/>
                      <a:ln>
                        <a:noFill/>
                      </a:ln>
                    </wps:spPr>
                    <wps:txbx>
                      <w:txbxContent>
                        <w:p w14:paraId="1DA1AB79" w14:textId="5E3C05BD" w:rsidR="002B423C" w:rsidRPr="002B423C" w:rsidRDefault="002B423C" w:rsidP="002B423C">
                          <w:pPr>
                            <w:rPr>
                              <w:rFonts w:ascii="Century Gothic" w:eastAsia="Century Gothic" w:hAnsi="Century Gothic" w:cs="Century Gothic"/>
                              <w:noProof/>
                              <w:color w:val="5514B4"/>
                              <w:sz w:val="18"/>
                              <w:szCs w:val="18"/>
                            </w:rPr>
                          </w:pPr>
                          <w:r w:rsidRPr="002B423C">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19DD1DE" id="_x0000_t202" coordsize="21600,21600" o:spt="202" path="m,l,21600r21600,l21600,xe">
              <v:stroke joinstyle="miter"/>
              <v:path gradientshapeok="t" o:connecttype="rect"/>
            </v:shapetype>
            <v:shape id="Text Box 2" o:spid="_x0000_s1026" type="#_x0000_t202" alt="General" style="position:absolute;margin-left:4.5pt;margin-top:0;width:55.7pt;height:26.0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" filled="f" stroked="f">
              <v:textbox style="mso-fit-shape-to-text:t" inset="0,15pt,20pt,0">
                <w:txbxContent>
                  <w:p w14:paraId="1DA1AB79" w14:textId="5E3C05BD" w:rsidR="002B423C" w:rsidRPr="002B423C" w:rsidRDefault="002B423C" w:rsidP="002B423C">
                    <w:pPr>
                      <w:rPr>
                        <w:rFonts w:ascii="Century Gothic" w:eastAsia="Century Gothic" w:hAnsi="Century Gothic" w:cs="Century Gothic"/>
                        <w:noProof/>
                        <w:color w:val="5514B4"/>
                        <w:sz w:val="18"/>
                        <w:szCs w:val="18"/>
                      </w:rPr>
                    </w:pPr>
                    <w:r w:rsidRPr="002B423C">
                      <w:rPr>
                        <w:rFonts w:ascii="Century Gothic" w:eastAsia="Century Gothic" w:hAnsi="Century Gothic" w:cs="Century Gothic"/>
                        <w:noProof/>
                        <w:color w:val="5514B4"/>
                        <w:sz w:val="18"/>
                        <w:szCs w:val="18"/>
                      </w:rPr>
                      <w:t>General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D27F4" w14:textId="2F678188" w:rsidR="002B423C" w:rsidRDefault="002B423C">
    <w:pPr>
      <w:pStyle w:val="Header"/>
    </w:pPr>
    <w:r>
      <w:rPr>
        <w:noProof/>
      </w:rPr>
      <mc:AlternateContent>
        <mc:Choice Requires="wps">
          <w:drawing>
            <wp:anchor distT="0" distB="0" distL="0" distR="0" simplePos="0" relativeHeight="251660288" behindDoc="0" locked="0" layoutInCell="1" allowOverlap="1" wp14:anchorId="30E118B2" wp14:editId="6C961FB6">
              <wp:simplePos x="635" y="635"/>
              <wp:positionH relativeFrom="page">
                <wp:align>right</wp:align>
              </wp:positionH>
              <wp:positionV relativeFrom="page">
                <wp:align>top</wp:align>
              </wp:positionV>
              <wp:extent cx="707390" cy="330835"/>
              <wp:effectExtent l="0" t="0" r="0" b="12065"/>
              <wp:wrapNone/>
              <wp:docPr id="1496163126" name="Text Box 3" descr="Gener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7390" cy="330835"/>
                      </a:xfrm>
                      <a:prstGeom prst="rect">
                        <a:avLst/>
                      </a:prstGeom>
                      <a:noFill/>
                      <a:ln>
                        <a:noFill/>
                      </a:ln>
                    </wps:spPr>
                    <wps:txbx>
                      <w:txbxContent>
                        <w:p w14:paraId="293ACE0D" w14:textId="4FFF7F58" w:rsidR="002B423C" w:rsidRPr="002B423C" w:rsidRDefault="002B423C" w:rsidP="002B423C">
                          <w:pPr>
                            <w:rPr>
                              <w:rFonts w:ascii="Century Gothic" w:eastAsia="Century Gothic" w:hAnsi="Century Gothic" w:cs="Century Gothic"/>
                              <w:noProof/>
                              <w:color w:val="5514B4"/>
                              <w:sz w:val="18"/>
                              <w:szCs w:val="18"/>
                            </w:rPr>
                          </w:pPr>
                          <w:r w:rsidRPr="002B423C">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0E118B2" id="_x0000_t202" coordsize="21600,21600" o:spt="202" path="m,l,21600r21600,l21600,xe">
              <v:stroke joinstyle="miter"/>
              <v:path gradientshapeok="t" o:connecttype="rect"/>
            </v:shapetype>
            <v:shape id="Text Box 3" o:spid="_x0000_s1027" type="#_x0000_t202" alt="General" style="position:absolute;margin-left:4.5pt;margin-top:0;width:55.7pt;height:26.0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" filled="f" stroked="f">
              <v:textbox style="mso-fit-shape-to-text:t" inset="0,15pt,20pt,0">
                <w:txbxContent>
                  <w:p w14:paraId="293ACE0D" w14:textId="4FFF7F58" w:rsidR="002B423C" w:rsidRPr="002B423C" w:rsidRDefault="002B423C" w:rsidP="002B423C">
                    <w:pPr>
                      <w:rPr>
                        <w:rFonts w:ascii="Century Gothic" w:eastAsia="Century Gothic" w:hAnsi="Century Gothic" w:cs="Century Gothic"/>
                        <w:noProof/>
                        <w:color w:val="5514B4"/>
                        <w:sz w:val="18"/>
                        <w:szCs w:val="18"/>
                      </w:rPr>
                    </w:pPr>
                    <w:r w:rsidRPr="002B423C">
                      <w:rPr>
                        <w:rFonts w:ascii="Century Gothic" w:eastAsia="Century Gothic" w:hAnsi="Century Gothic" w:cs="Century Gothic"/>
                        <w:noProof/>
                        <w:color w:val="5514B4"/>
                        <w:sz w:val="18"/>
                        <w:szCs w:val="18"/>
                      </w:rPr>
                      <w:t>General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B67EA" w14:textId="05744C0D" w:rsidR="002B423C" w:rsidRDefault="002B423C">
    <w:pPr>
      <w:pStyle w:val="Header"/>
    </w:pPr>
    <w:r>
      <w:rPr>
        <w:noProof/>
      </w:rPr>
      <mc:AlternateContent>
        <mc:Choice Requires="wps">
          <w:drawing>
            <wp:anchor distT="0" distB="0" distL="0" distR="0" simplePos="0" relativeHeight="251658240" behindDoc="0" locked="0" layoutInCell="1" allowOverlap="1" wp14:anchorId="59963070" wp14:editId="34D9744D">
              <wp:simplePos x="635" y="635"/>
              <wp:positionH relativeFrom="page">
                <wp:align>right</wp:align>
              </wp:positionH>
              <wp:positionV relativeFrom="page">
                <wp:align>top</wp:align>
              </wp:positionV>
              <wp:extent cx="707390" cy="330835"/>
              <wp:effectExtent l="0" t="0" r="0" b="12065"/>
              <wp:wrapNone/>
              <wp:docPr id="1001765907" name="Text Box 1" descr="Gener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7390" cy="330835"/>
                      </a:xfrm>
                      <a:prstGeom prst="rect">
                        <a:avLst/>
                      </a:prstGeom>
                      <a:noFill/>
                      <a:ln>
                        <a:noFill/>
                      </a:ln>
                    </wps:spPr>
                    <wps:txbx>
                      <w:txbxContent>
                        <w:p w14:paraId="60371E8A" w14:textId="3D9B7CE2" w:rsidR="002B423C" w:rsidRPr="002B423C" w:rsidRDefault="002B423C" w:rsidP="002B423C">
                          <w:pPr>
                            <w:rPr>
                              <w:rFonts w:ascii="Century Gothic" w:eastAsia="Century Gothic" w:hAnsi="Century Gothic" w:cs="Century Gothic"/>
                              <w:noProof/>
                              <w:color w:val="5514B4"/>
                              <w:sz w:val="18"/>
                              <w:szCs w:val="18"/>
                            </w:rPr>
                          </w:pPr>
                          <w:r w:rsidRPr="002B423C">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9963070" id="_x0000_t202" coordsize="21600,21600" o:spt="202" path="m,l,21600r21600,l21600,xe">
              <v:stroke joinstyle="miter"/>
              <v:path gradientshapeok="t" o:connecttype="rect"/>
            </v:shapetype>
            <v:shape id="Text Box 1" o:spid="_x0000_s1030" type="#_x0000_t202" alt="General" style="position:absolute;margin-left:4.5pt;margin-top:0;width:55.7pt;height:26.0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" filled="f" stroked="f">
              <v:textbox style="mso-fit-shape-to-text:t" inset="0,15pt,20pt,0">
                <w:txbxContent>
                  <w:p w14:paraId="60371E8A" w14:textId="3D9B7CE2" w:rsidR="002B423C" w:rsidRPr="002B423C" w:rsidRDefault="002B423C" w:rsidP="002B423C">
                    <w:pPr>
                      <w:rPr>
                        <w:rFonts w:ascii="Century Gothic" w:eastAsia="Century Gothic" w:hAnsi="Century Gothic" w:cs="Century Gothic"/>
                        <w:noProof/>
                        <w:color w:val="5514B4"/>
                        <w:sz w:val="18"/>
                        <w:szCs w:val="18"/>
                      </w:rPr>
                    </w:pPr>
                    <w:r w:rsidRPr="002B423C">
                      <w:rPr>
                        <w:rFonts w:ascii="Century Gothic" w:eastAsia="Century Gothic" w:hAnsi="Century Gothic" w:cs="Century Gothic"/>
                        <w:noProof/>
                        <w:color w:val="5514B4"/>
                        <w:sz w:val="18"/>
                        <w:szCs w:val="18"/>
                      </w:rPr>
                      <w:t>General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Wingdings" w:hAnsi="Wingdings"/>
      </w:rPr>
    </w:lvl>
  </w:abstractNum>
  <w:abstractNum w:abstractNumId="1"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Wingdings" w:hAnsi="Wingdings"/>
      </w:rPr>
    </w:lvl>
  </w:abstractNum>
  <w:abstractNum w:abstractNumId="2"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Wingdings" w:hAnsi="Wingdings"/>
      </w:rPr>
    </w:lvl>
  </w:abstractNum>
  <w:abstractNum w:abstractNumId="3"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Wingdings" w:hAnsi="Wingdings"/>
      </w:rPr>
    </w:lvl>
  </w:abstractNum>
  <w:abstractNum w:abstractNumId="4" w15:restartNumberingAfterBreak="0">
    <w:nsid w:val="00000008"/>
    <w:multiLevelType w:val="multilevel"/>
    <w:tmpl w:val="022A7D42"/>
    <w:name w:val="WW8Num23"/>
    <w:lvl w:ilvl="0">
      <w:start w:val="1"/>
      <w:numFmt w:val="bullet"/>
      <w:lvlText w:val=""/>
      <w:lvlJc w:val="left"/>
      <w:pPr>
        <w:tabs>
          <w:tab w:val="num" w:pos="630"/>
        </w:tabs>
        <w:ind w:left="630" w:hanging="360"/>
      </w:pPr>
      <w:rPr>
        <w:rFonts w:ascii="Wingdings" w:hAnsi="Wingdings" w:hint="default"/>
        <w:sz w:val="20"/>
      </w:rPr>
    </w:lvl>
    <w:lvl w:ilvl="1">
      <w:start w:val="1"/>
      <w:numFmt w:val="bullet"/>
      <w:lvlText w:val="o"/>
      <w:lvlJc w:val="left"/>
      <w:pPr>
        <w:tabs>
          <w:tab w:val="num" w:pos="1710"/>
        </w:tabs>
        <w:ind w:left="1710" w:hanging="360"/>
      </w:pPr>
      <w:rPr>
        <w:rFonts w:ascii="Courier New" w:hAnsi="Courier New"/>
        <w:sz w:val="20"/>
      </w:rPr>
    </w:lvl>
    <w:lvl w:ilvl="2">
      <w:start w:val="1"/>
      <w:numFmt w:val="bullet"/>
      <w:lvlText w:val=""/>
      <w:lvlJc w:val="left"/>
      <w:pPr>
        <w:tabs>
          <w:tab w:val="num" w:pos="2430"/>
        </w:tabs>
        <w:ind w:left="2430" w:hanging="360"/>
      </w:pPr>
      <w:rPr>
        <w:rFonts w:ascii="Wingdings" w:hAnsi="Wingdings"/>
        <w:sz w:val="20"/>
      </w:rPr>
    </w:lvl>
    <w:lvl w:ilvl="3">
      <w:start w:val="1"/>
      <w:numFmt w:val="bullet"/>
      <w:lvlText w:val=""/>
      <w:lvlJc w:val="left"/>
      <w:pPr>
        <w:tabs>
          <w:tab w:val="num" w:pos="3150"/>
        </w:tabs>
        <w:ind w:left="3150" w:hanging="360"/>
      </w:pPr>
      <w:rPr>
        <w:rFonts w:ascii="Wingdings" w:hAnsi="Wingdings"/>
        <w:sz w:val="20"/>
      </w:rPr>
    </w:lvl>
    <w:lvl w:ilvl="4">
      <w:start w:val="1"/>
      <w:numFmt w:val="bullet"/>
      <w:lvlText w:val=""/>
      <w:lvlJc w:val="left"/>
      <w:pPr>
        <w:tabs>
          <w:tab w:val="num" w:pos="3870"/>
        </w:tabs>
        <w:ind w:left="3870" w:hanging="360"/>
      </w:pPr>
      <w:rPr>
        <w:rFonts w:ascii="Wingdings" w:hAnsi="Wingdings"/>
        <w:sz w:val="20"/>
      </w:rPr>
    </w:lvl>
    <w:lvl w:ilvl="5">
      <w:start w:val="1"/>
      <w:numFmt w:val="bullet"/>
      <w:lvlText w:val=""/>
      <w:lvlJc w:val="left"/>
      <w:pPr>
        <w:tabs>
          <w:tab w:val="num" w:pos="4590"/>
        </w:tabs>
        <w:ind w:left="4590" w:hanging="360"/>
      </w:pPr>
      <w:rPr>
        <w:rFonts w:ascii="Wingdings" w:hAnsi="Wingdings"/>
        <w:sz w:val="20"/>
      </w:rPr>
    </w:lvl>
    <w:lvl w:ilvl="6">
      <w:start w:val="1"/>
      <w:numFmt w:val="bullet"/>
      <w:lvlText w:val=""/>
      <w:lvlJc w:val="left"/>
      <w:pPr>
        <w:tabs>
          <w:tab w:val="num" w:pos="5310"/>
        </w:tabs>
        <w:ind w:left="5310" w:hanging="360"/>
      </w:pPr>
      <w:rPr>
        <w:rFonts w:ascii="Wingdings" w:hAnsi="Wingdings"/>
        <w:sz w:val="20"/>
      </w:rPr>
    </w:lvl>
    <w:lvl w:ilvl="7">
      <w:start w:val="1"/>
      <w:numFmt w:val="bullet"/>
      <w:lvlText w:val=""/>
      <w:lvlJc w:val="left"/>
      <w:pPr>
        <w:tabs>
          <w:tab w:val="num" w:pos="6030"/>
        </w:tabs>
        <w:ind w:left="6030" w:hanging="360"/>
      </w:pPr>
      <w:rPr>
        <w:rFonts w:ascii="Wingdings" w:hAnsi="Wingdings"/>
        <w:sz w:val="20"/>
      </w:rPr>
    </w:lvl>
    <w:lvl w:ilvl="8">
      <w:start w:val="1"/>
      <w:numFmt w:val="bullet"/>
      <w:lvlText w:val=""/>
      <w:lvlJc w:val="left"/>
      <w:pPr>
        <w:tabs>
          <w:tab w:val="num" w:pos="6750"/>
        </w:tabs>
        <w:ind w:left="6750" w:hanging="360"/>
      </w:pPr>
      <w:rPr>
        <w:rFonts w:ascii="Wingdings" w:hAnsi="Wingdings"/>
        <w:sz w:val="20"/>
      </w:rPr>
    </w:lvl>
  </w:abstractNum>
  <w:abstractNum w:abstractNumId="5" w15:restartNumberingAfterBreak="0">
    <w:nsid w:val="0080643D"/>
    <w:multiLevelType w:val="hybridMultilevel"/>
    <w:tmpl w:val="7C78A19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1652D8F"/>
    <w:multiLevelType w:val="hybridMultilevel"/>
    <w:tmpl w:val="C1D47C58"/>
    <w:lvl w:ilvl="0" w:tplc="A65E1372">
      <w:start w:val="1"/>
      <w:numFmt w:val="bullet"/>
      <w:lvlText w:val=""/>
      <w:lvlJc w:val="left"/>
      <w:pPr>
        <w:tabs>
          <w:tab w:val="num" w:pos="360"/>
        </w:tabs>
        <w:ind w:left="360" w:hanging="360"/>
      </w:pPr>
      <w:rPr>
        <w:rFonts w:ascii="Wingdings" w:hAnsi="Wingdings" w:hint="default"/>
        <w:sz w:val="24"/>
        <w:szCs w:val="24"/>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06080DCE"/>
    <w:multiLevelType w:val="hybridMultilevel"/>
    <w:tmpl w:val="3094E8CA"/>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311799"/>
    <w:multiLevelType w:val="hybridMultilevel"/>
    <w:tmpl w:val="02AE15D0"/>
    <w:name w:val="WW8Num52"/>
    <w:lvl w:ilvl="0" w:tplc="66ECD59A">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9" w15:restartNumberingAfterBreak="0">
    <w:nsid w:val="09CD1D88"/>
    <w:multiLevelType w:val="hybridMultilevel"/>
    <w:tmpl w:val="F512668C"/>
    <w:lvl w:ilvl="0" w:tplc="4009000B">
      <w:start w:val="1"/>
      <w:numFmt w:val="bullet"/>
      <w:lvlText w:val=""/>
      <w:lvlJc w:val="left"/>
      <w:pPr>
        <w:ind w:left="942" w:hanging="360"/>
      </w:pPr>
      <w:rPr>
        <w:rFonts w:ascii="Wingdings" w:hAnsi="Wingdings" w:hint="default"/>
      </w:rPr>
    </w:lvl>
    <w:lvl w:ilvl="1" w:tplc="40090003" w:tentative="1">
      <w:start w:val="1"/>
      <w:numFmt w:val="bullet"/>
      <w:lvlText w:val="o"/>
      <w:lvlJc w:val="left"/>
      <w:pPr>
        <w:ind w:left="1662" w:hanging="360"/>
      </w:pPr>
      <w:rPr>
        <w:rFonts w:ascii="Courier New" w:hAnsi="Courier New" w:cs="Courier New" w:hint="default"/>
      </w:rPr>
    </w:lvl>
    <w:lvl w:ilvl="2" w:tplc="40090005" w:tentative="1">
      <w:start w:val="1"/>
      <w:numFmt w:val="bullet"/>
      <w:lvlText w:val=""/>
      <w:lvlJc w:val="left"/>
      <w:pPr>
        <w:ind w:left="2382" w:hanging="360"/>
      </w:pPr>
      <w:rPr>
        <w:rFonts w:ascii="Wingdings" w:hAnsi="Wingdings" w:hint="default"/>
      </w:rPr>
    </w:lvl>
    <w:lvl w:ilvl="3" w:tplc="40090001" w:tentative="1">
      <w:start w:val="1"/>
      <w:numFmt w:val="bullet"/>
      <w:lvlText w:val=""/>
      <w:lvlJc w:val="left"/>
      <w:pPr>
        <w:ind w:left="3102" w:hanging="360"/>
      </w:pPr>
      <w:rPr>
        <w:rFonts w:ascii="Symbol" w:hAnsi="Symbol" w:hint="default"/>
      </w:rPr>
    </w:lvl>
    <w:lvl w:ilvl="4" w:tplc="40090003" w:tentative="1">
      <w:start w:val="1"/>
      <w:numFmt w:val="bullet"/>
      <w:lvlText w:val="o"/>
      <w:lvlJc w:val="left"/>
      <w:pPr>
        <w:ind w:left="3822" w:hanging="360"/>
      </w:pPr>
      <w:rPr>
        <w:rFonts w:ascii="Courier New" w:hAnsi="Courier New" w:cs="Courier New" w:hint="default"/>
      </w:rPr>
    </w:lvl>
    <w:lvl w:ilvl="5" w:tplc="40090005" w:tentative="1">
      <w:start w:val="1"/>
      <w:numFmt w:val="bullet"/>
      <w:lvlText w:val=""/>
      <w:lvlJc w:val="left"/>
      <w:pPr>
        <w:ind w:left="4542" w:hanging="360"/>
      </w:pPr>
      <w:rPr>
        <w:rFonts w:ascii="Wingdings" w:hAnsi="Wingdings" w:hint="default"/>
      </w:rPr>
    </w:lvl>
    <w:lvl w:ilvl="6" w:tplc="40090001" w:tentative="1">
      <w:start w:val="1"/>
      <w:numFmt w:val="bullet"/>
      <w:lvlText w:val=""/>
      <w:lvlJc w:val="left"/>
      <w:pPr>
        <w:ind w:left="5262" w:hanging="360"/>
      </w:pPr>
      <w:rPr>
        <w:rFonts w:ascii="Symbol" w:hAnsi="Symbol" w:hint="default"/>
      </w:rPr>
    </w:lvl>
    <w:lvl w:ilvl="7" w:tplc="40090003" w:tentative="1">
      <w:start w:val="1"/>
      <w:numFmt w:val="bullet"/>
      <w:lvlText w:val="o"/>
      <w:lvlJc w:val="left"/>
      <w:pPr>
        <w:ind w:left="5982" w:hanging="360"/>
      </w:pPr>
      <w:rPr>
        <w:rFonts w:ascii="Courier New" w:hAnsi="Courier New" w:cs="Courier New" w:hint="default"/>
      </w:rPr>
    </w:lvl>
    <w:lvl w:ilvl="8" w:tplc="40090005" w:tentative="1">
      <w:start w:val="1"/>
      <w:numFmt w:val="bullet"/>
      <w:lvlText w:val=""/>
      <w:lvlJc w:val="left"/>
      <w:pPr>
        <w:ind w:left="6702" w:hanging="360"/>
      </w:pPr>
      <w:rPr>
        <w:rFonts w:ascii="Wingdings" w:hAnsi="Wingdings" w:hint="default"/>
      </w:rPr>
    </w:lvl>
  </w:abstractNum>
  <w:abstractNum w:abstractNumId="10" w15:restartNumberingAfterBreak="0">
    <w:nsid w:val="0A3119B5"/>
    <w:multiLevelType w:val="hybridMultilevel"/>
    <w:tmpl w:val="BBF8D0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AA920FF"/>
    <w:multiLevelType w:val="hybridMultilevel"/>
    <w:tmpl w:val="2370F942"/>
    <w:lvl w:ilvl="0" w:tplc="40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0E4B1157"/>
    <w:multiLevelType w:val="hybridMultilevel"/>
    <w:tmpl w:val="5DA4E906"/>
    <w:lvl w:ilvl="0" w:tplc="BB566B66">
      <w:numFmt w:val="bullet"/>
      <w:lvlText w:val="➢"/>
      <w:lvlJc w:val="left"/>
      <w:pPr>
        <w:ind w:left="871" w:hanging="360"/>
      </w:pPr>
      <w:rPr>
        <w:rFonts w:ascii="Segoe UI Symbol" w:eastAsia="Segoe UI Symbol" w:hAnsi="Segoe UI Symbol" w:cs="Segoe UI Symbol" w:hint="default"/>
        <w:w w:val="82"/>
        <w:sz w:val="24"/>
        <w:szCs w:val="24"/>
      </w:rPr>
    </w:lvl>
    <w:lvl w:ilvl="1" w:tplc="8058553C">
      <w:numFmt w:val="bullet"/>
      <w:lvlText w:val="•"/>
      <w:lvlJc w:val="left"/>
      <w:pPr>
        <w:ind w:left="1884" w:hanging="360"/>
      </w:pPr>
      <w:rPr>
        <w:rFonts w:hint="default"/>
      </w:rPr>
    </w:lvl>
    <w:lvl w:ilvl="2" w:tplc="7736F904">
      <w:numFmt w:val="bullet"/>
      <w:lvlText w:val="•"/>
      <w:lvlJc w:val="left"/>
      <w:pPr>
        <w:ind w:left="2888" w:hanging="360"/>
      </w:pPr>
      <w:rPr>
        <w:rFonts w:hint="default"/>
      </w:rPr>
    </w:lvl>
    <w:lvl w:ilvl="3" w:tplc="9412158A">
      <w:numFmt w:val="bullet"/>
      <w:lvlText w:val="•"/>
      <w:lvlJc w:val="left"/>
      <w:pPr>
        <w:ind w:left="3892" w:hanging="360"/>
      </w:pPr>
      <w:rPr>
        <w:rFonts w:hint="default"/>
      </w:rPr>
    </w:lvl>
    <w:lvl w:ilvl="4" w:tplc="BACEF13C">
      <w:numFmt w:val="bullet"/>
      <w:lvlText w:val="•"/>
      <w:lvlJc w:val="left"/>
      <w:pPr>
        <w:ind w:left="4896" w:hanging="360"/>
      </w:pPr>
      <w:rPr>
        <w:rFonts w:hint="default"/>
      </w:rPr>
    </w:lvl>
    <w:lvl w:ilvl="5" w:tplc="53EE21A2">
      <w:numFmt w:val="bullet"/>
      <w:lvlText w:val="•"/>
      <w:lvlJc w:val="left"/>
      <w:pPr>
        <w:ind w:left="5900" w:hanging="360"/>
      </w:pPr>
      <w:rPr>
        <w:rFonts w:hint="default"/>
      </w:rPr>
    </w:lvl>
    <w:lvl w:ilvl="6" w:tplc="AD504A62">
      <w:numFmt w:val="bullet"/>
      <w:lvlText w:val="•"/>
      <w:lvlJc w:val="left"/>
      <w:pPr>
        <w:ind w:left="6904" w:hanging="360"/>
      </w:pPr>
      <w:rPr>
        <w:rFonts w:hint="default"/>
      </w:rPr>
    </w:lvl>
    <w:lvl w:ilvl="7" w:tplc="1F8A5236">
      <w:numFmt w:val="bullet"/>
      <w:lvlText w:val="•"/>
      <w:lvlJc w:val="left"/>
      <w:pPr>
        <w:ind w:left="7908" w:hanging="360"/>
      </w:pPr>
      <w:rPr>
        <w:rFonts w:hint="default"/>
      </w:rPr>
    </w:lvl>
    <w:lvl w:ilvl="8" w:tplc="4A0413D6">
      <w:numFmt w:val="bullet"/>
      <w:lvlText w:val="•"/>
      <w:lvlJc w:val="left"/>
      <w:pPr>
        <w:ind w:left="8912" w:hanging="360"/>
      </w:pPr>
      <w:rPr>
        <w:rFonts w:hint="default"/>
      </w:rPr>
    </w:lvl>
  </w:abstractNum>
  <w:abstractNum w:abstractNumId="13" w15:restartNumberingAfterBreak="0">
    <w:nsid w:val="0EE81D2C"/>
    <w:multiLevelType w:val="hybridMultilevel"/>
    <w:tmpl w:val="A0648E3A"/>
    <w:lvl w:ilvl="0" w:tplc="04090009">
      <w:start w:val="1"/>
      <w:numFmt w:val="bullet"/>
      <w:lvlText w:val=""/>
      <w:lvlJc w:val="left"/>
      <w:pPr>
        <w:tabs>
          <w:tab w:val="num" w:pos="360"/>
        </w:tabs>
        <w:ind w:left="360" w:hanging="360"/>
      </w:pPr>
      <w:rPr>
        <w:rFonts w:ascii="Wingdings" w:hAnsi="Wingdings" w:hint="default"/>
      </w:rPr>
    </w:lvl>
    <w:lvl w:ilvl="1" w:tplc="FFFFFFFF">
      <w:start w:val="1"/>
      <w:numFmt w:val="decimal"/>
      <w:lvlText w:val="%2."/>
      <w:lvlJc w:val="left"/>
      <w:pPr>
        <w:tabs>
          <w:tab w:val="num" w:pos="810"/>
        </w:tabs>
        <w:ind w:left="810" w:hanging="360"/>
      </w:pPr>
    </w:lvl>
    <w:lvl w:ilvl="2" w:tplc="FFFFFFFF">
      <w:start w:val="1"/>
      <w:numFmt w:val="decimal"/>
      <w:lvlText w:val="%3."/>
      <w:lvlJc w:val="left"/>
      <w:pPr>
        <w:tabs>
          <w:tab w:val="num" w:pos="1530"/>
        </w:tabs>
        <w:ind w:left="1530" w:hanging="360"/>
      </w:pPr>
    </w:lvl>
    <w:lvl w:ilvl="3" w:tplc="FFFFFFFF">
      <w:start w:val="1"/>
      <w:numFmt w:val="decimal"/>
      <w:lvlText w:val="%4."/>
      <w:lvlJc w:val="left"/>
      <w:pPr>
        <w:tabs>
          <w:tab w:val="num" w:pos="2250"/>
        </w:tabs>
        <w:ind w:left="2250" w:hanging="360"/>
      </w:pPr>
    </w:lvl>
    <w:lvl w:ilvl="4" w:tplc="FFFFFFFF">
      <w:start w:val="1"/>
      <w:numFmt w:val="decimal"/>
      <w:lvlText w:val="%5."/>
      <w:lvlJc w:val="left"/>
      <w:pPr>
        <w:tabs>
          <w:tab w:val="num" w:pos="2970"/>
        </w:tabs>
        <w:ind w:left="2970" w:hanging="360"/>
      </w:pPr>
    </w:lvl>
    <w:lvl w:ilvl="5" w:tplc="FFFFFFFF">
      <w:start w:val="1"/>
      <w:numFmt w:val="decimal"/>
      <w:lvlText w:val="%6."/>
      <w:lvlJc w:val="left"/>
      <w:pPr>
        <w:tabs>
          <w:tab w:val="num" w:pos="3690"/>
        </w:tabs>
        <w:ind w:left="3690" w:hanging="360"/>
      </w:pPr>
    </w:lvl>
    <w:lvl w:ilvl="6" w:tplc="FFFFFFFF">
      <w:start w:val="1"/>
      <w:numFmt w:val="decimal"/>
      <w:lvlText w:val="%7."/>
      <w:lvlJc w:val="left"/>
      <w:pPr>
        <w:tabs>
          <w:tab w:val="num" w:pos="4410"/>
        </w:tabs>
        <w:ind w:left="4410" w:hanging="360"/>
      </w:pPr>
    </w:lvl>
    <w:lvl w:ilvl="7" w:tplc="FFFFFFFF">
      <w:start w:val="1"/>
      <w:numFmt w:val="decimal"/>
      <w:lvlText w:val="%8."/>
      <w:lvlJc w:val="left"/>
      <w:pPr>
        <w:tabs>
          <w:tab w:val="num" w:pos="5130"/>
        </w:tabs>
        <w:ind w:left="5130" w:hanging="360"/>
      </w:pPr>
    </w:lvl>
    <w:lvl w:ilvl="8" w:tplc="FFFFFFFF">
      <w:start w:val="1"/>
      <w:numFmt w:val="decimal"/>
      <w:lvlText w:val="%9."/>
      <w:lvlJc w:val="left"/>
      <w:pPr>
        <w:tabs>
          <w:tab w:val="num" w:pos="5850"/>
        </w:tabs>
        <w:ind w:left="5850" w:hanging="360"/>
      </w:pPr>
    </w:lvl>
  </w:abstractNum>
  <w:abstractNum w:abstractNumId="14" w15:restartNumberingAfterBreak="0">
    <w:nsid w:val="101B19CB"/>
    <w:multiLevelType w:val="hybridMultilevel"/>
    <w:tmpl w:val="65CCC5B8"/>
    <w:lvl w:ilvl="0" w:tplc="C910F53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6A0D6B"/>
    <w:multiLevelType w:val="hybridMultilevel"/>
    <w:tmpl w:val="F0C4190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56E55C4"/>
    <w:multiLevelType w:val="hybridMultilevel"/>
    <w:tmpl w:val="EE3619E6"/>
    <w:lvl w:ilvl="0" w:tplc="04090009">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AB5C68"/>
    <w:multiLevelType w:val="hybridMultilevel"/>
    <w:tmpl w:val="17ECFCF0"/>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6E1486"/>
    <w:multiLevelType w:val="hybridMultilevel"/>
    <w:tmpl w:val="234EEA34"/>
    <w:lvl w:ilvl="0" w:tplc="0409000B">
      <w:start w:val="1"/>
      <w:numFmt w:val="bullet"/>
      <w:lvlText w:val=""/>
      <w:lvlJc w:val="left"/>
      <w:pPr>
        <w:ind w:left="360" w:hanging="360"/>
      </w:pPr>
      <w:rPr>
        <w:rFonts w:ascii="Wingdings" w:hAnsi="Wingdings" w:hint="default"/>
        <w:color w:val="auto"/>
        <w:sz w:val="20"/>
        <w:szCs w:val="1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F0F3B0D"/>
    <w:multiLevelType w:val="hybridMultilevel"/>
    <w:tmpl w:val="4A4464D0"/>
    <w:lvl w:ilvl="0" w:tplc="04090001">
      <w:start w:val="1"/>
      <w:numFmt w:val="bullet"/>
      <w:lvlText w:val=""/>
      <w:lvlJc w:val="left"/>
      <w:pPr>
        <w:tabs>
          <w:tab w:val="num" w:pos="360"/>
        </w:tabs>
        <w:ind w:left="360" w:hanging="360"/>
      </w:pPr>
      <w:rPr>
        <w:rFonts w:ascii="Symbol" w:hAnsi="Symbol" w:hint="default"/>
      </w:rPr>
    </w:lvl>
    <w:lvl w:ilvl="1" w:tplc="FFFFFFFF">
      <w:start w:val="1"/>
      <w:numFmt w:val="decimal"/>
      <w:lvlText w:val="%2."/>
      <w:lvlJc w:val="left"/>
      <w:pPr>
        <w:tabs>
          <w:tab w:val="num" w:pos="810"/>
        </w:tabs>
        <w:ind w:left="810" w:hanging="360"/>
      </w:pPr>
    </w:lvl>
    <w:lvl w:ilvl="2" w:tplc="FFFFFFFF">
      <w:start w:val="1"/>
      <w:numFmt w:val="decimal"/>
      <w:lvlText w:val="%3."/>
      <w:lvlJc w:val="left"/>
      <w:pPr>
        <w:tabs>
          <w:tab w:val="num" w:pos="1530"/>
        </w:tabs>
        <w:ind w:left="1530" w:hanging="360"/>
      </w:pPr>
    </w:lvl>
    <w:lvl w:ilvl="3" w:tplc="FFFFFFFF">
      <w:start w:val="1"/>
      <w:numFmt w:val="decimal"/>
      <w:lvlText w:val="%4."/>
      <w:lvlJc w:val="left"/>
      <w:pPr>
        <w:tabs>
          <w:tab w:val="num" w:pos="2250"/>
        </w:tabs>
        <w:ind w:left="2250" w:hanging="360"/>
      </w:pPr>
    </w:lvl>
    <w:lvl w:ilvl="4" w:tplc="FFFFFFFF">
      <w:start w:val="1"/>
      <w:numFmt w:val="decimal"/>
      <w:lvlText w:val="%5."/>
      <w:lvlJc w:val="left"/>
      <w:pPr>
        <w:tabs>
          <w:tab w:val="num" w:pos="2970"/>
        </w:tabs>
        <w:ind w:left="2970" w:hanging="360"/>
      </w:pPr>
    </w:lvl>
    <w:lvl w:ilvl="5" w:tplc="FFFFFFFF">
      <w:start w:val="1"/>
      <w:numFmt w:val="decimal"/>
      <w:lvlText w:val="%6."/>
      <w:lvlJc w:val="left"/>
      <w:pPr>
        <w:tabs>
          <w:tab w:val="num" w:pos="3690"/>
        </w:tabs>
        <w:ind w:left="3690" w:hanging="360"/>
      </w:pPr>
    </w:lvl>
    <w:lvl w:ilvl="6" w:tplc="FFFFFFFF">
      <w:start w:val="1"/>
      <w:numFmt w:val="decimal"/>
      <w:lvlText w:val="%7."/>
      <w:lvlJc w:val="left"/>
      <w:pPr>
        <w:tabs>
          <w:tab w:val="num" w:pos="4410"/>
        </w:tabs>
        <w:ind w:left="4410" w:hanging="360"/>
      </w:pPr>
    </w:lvl>
    <w:lvl w:ilvl="7" w:tplc="FFFFFFFF">
      <w:start w:val="1"/>
      <w:numFmt w:val="decimal"/>
      <w:lvlText w:val="%8."/>
      <w:lvlJc w:val="left"/>
      <w:pPr>
        <w:tabs>
          <w:tab w:val="num" w:pos="5130"/>
        </w:tabs>
        <w:ind w:left="5130" w:hanging="360"/>
      </w:pPr>
    </w:lvl>
    <w:lvl w:ilvl="8" w:tplc="FFFFFFFF">
      <w:start w:val="1"/>
      <w:numFmt w:val="decimal"/>
      <w:lvlText w:val="%9."/>
      <w:lvlJc w:val="left"/>
      <w:pPr>
        <w:tabs>
          <w:tab w:val="num" w:pos="5850"/>
        </w:tabs>
        <w:ind w:left="5850" w:hanging="360"/>
      </w:pPr>
    </w:lvl>
  </w:abstractNum>
  <w:abstractNum w:abstractNumId="20" w15:restartNumberingAfterBreak="0">
    <w:nsid w:val="22F416A3"/>
    <w:multiLevelType w:val="hybridMultilevel"/>
    <w:tmpl w:val="935CD1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59005A3"/>
    <w:multiLevelType w:val="hybridMultilevel"/>
    <w:tmpl w:val="F522ACF8"/>
    <w:lvl w:ilvl="0" w:tplc="04090009">
      <w:start w:val="1"/>
      <w:numFmt w:val="bullet"/>
      <w:lvlText w:val=""/>
      <w:lvlJc w:val="left"/>
      <w:pPr>
        <w:tabs>
          <w:tab w:val="num" w:pos="360"/>
        </w:tabs>
        <w:ind w:left="360" w:hanging="360"/>
      </w:pPr>
      <w:rPr>
        <w:rFonts w:ascii="Wingdings" w:hAnsi="Wingdings" w:hint="default"/>
      </w:rPr>
    </w:lvl>
    <w:lvl w:ilvl="1" w:tplc="FFFFFFFF">
      <w:start w:val="1"/>
      <w:numFmt w:val="decimal"/>
      <w:lvlText w:val="%2."/>
      <w:lvlJc w:val="left"/>
      <w:pPr>
        <w:tabs>
          <w:tab w:val="num" w:pos="810"/>
        </w:tabs>
        <w:ind w:left="810" w:hanging="360"/>
      </w:pPr>
    </w:lvl>
    <w:lvl w:ilvl="2" w:tplc="FFFFFFFF">
      <w:start w:val="1"/>
      <w:numFmt w:val="decimal"/>
      <w:lvlText w:val="%3."/>
      <w:lvlJc w:val="left"/>
      <w:pPr>
        <w:tabs>
          <w:tab w:val="num" w:pos="1530"/>
        </w:tabs>
        <w:ind w:left="1530" w:hanging="360"/>
      </w:pPr>
    </w:lvl>
    <w:lvl w:ilvl="3" w:tplc="FFFFFFFF">
      <w:start w:val="1"/>
      <w:numFmt w:val="decimal"/>
      <w:lvlText w:val="%4."/>
      <w:lvlJc w:val="left"/>
      <w:pPr>
        <w:tabs>
          <w:tab w:val="num" w:pos="2250"/>
        </w:tabs>
        <w:ind w:left="2250" w:hanging="360"/>
      </w:pPr>
    </w:lvl>
    <w:lvl w:ilvl="4" w:tplc="FFFFFFFF">
      <w:start w:val="1"/>
      <w:numFmt w:val="decimal"/>
      <w:lvlText w:val="%5."/>
      <w:lvlJc w:val="left"/>
      <w:pPr>
        <w:tabs>
          <w:tab w:val="num" w:pos="2970"/>
        </w:tabs>
        <w:ind w:left="2970" w:hanging="360"/>
      </w:pPr>
    </w:lvl>
    <w:lvl w:ilvl="5" w:tplc="FFFFFFFF">
      <w:start w:val="1"/>
      <w:numFmt w:val="decimal"/>
      <w:lvlText w:val="%6."/>
      <w:lvlJc w:val="left"/>
      <w:pPr>
        <w:tabs>
          <w:tab w:val="num" w:pos="3690"/>
        </w:tabs>
        <w:ind w:left="3690" w:hanging="360"/>
      </w:pPr>
    </w:lvl>
    <w:lvl w:ilvl="6" w:tplc="FFFFFFFF">
      <w:start w:val="1"/>
      <w:numFmt w:val="decimal"/>
      <w:lvlText w:val="%7."/>
      <w:lvlJc w:val="left"/>
      <w:pPr>
        <w:tabs>
          <w:tab w:val="num" w:pos="4410"/>
        </w:tabs>
        <w:ind w:left="4410" w:hanging="360"/>
      </w:pPr>
    </w:lvl>
    <w:lvl w:ilvl="7" w:tplc="FFFFFFFF">
      <w:start w:val="1"/>
      <w:numFmt w:val="decimal"/>
      <w:lvlText w:val="%8."/>
      <w:lvlJc w:val="left"/>
      <w:pPr>
        <w:tabs>
          <w:tab w:val="num" w:pos="5130"/>
        </w:tabs>
        <w:ind w:left="5130" w:hanging="360"/>
      </w:pPr>
    </w:lvl>
    <w:lvl w:ilvl="8" w:tplc="FFFFFFFF">
      <w:start w:val="1"/>
      <w:numFmt w:val="decimal"/>
      <w:lvlText w:val="%9."/>
      <w:lvlJc w:val="left"/>
      <w:pPr>
        <w:tabs>
          <w:tab w:val="num" w:pos="5850"/>
        </w:tabs>
        <w:ind w:left="5850" w:hanging="360"/>
      </w:pPr>
    </w:lvl>
  </w:abstractNum>
  <w:abstractNum w:abstractNumId="22" w15:restartNumberingAfterBreak="0">
    <w:nsid w:val="3AC66ACA"/>
    <w:multiLevelType w:val="hybridMultilevel"/>
    <w:tmpl w:val="4E347A5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C026ABC"/>
    <w:multiLevelType w:val="multilevel"/>
    <w:tmpl w:val="F9B40F52"/>
    <w:lvl w:ilvl="0">
      <w:start w:val="1"/>
      <w:numFmt w:val="bullet"/>
      <w:lvlText w:val=""/>
      <w:lvlJc w:val="left"/>
      <w:pPr>
        <w:ind w:left="36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3C3F7797"/>
    <w:multiLevelType w:val="hybridMultilevel"/>
    <w:tmpl w:val="F8CA2A36"/>
    <w:lvl w:ilvl="0" w:tplc="B926641C">
      <w:start w:val="1"/>
      <w:numFmt w:val="bullet"/>
      <w:pStyle w:val="ListBullet"/>
      <w:lvlText w:val=""/>
      <w:lvlJc w:val="left"/>
      <w:pPr>
        <w:tabs>
          <w:tab w:val="num" w:pos="360"/>
        </w:tabs>
        <w:ind w:left="360" w:hanging="360"/>
      </w:pPr>
      <w:rPr>
        <w:rFonts w:ascii="Wingdings" w:hAnsi="Wingdings" w:hint="default"/>
        <w:sz w:val="24"/>
        <w:szCs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3C863197"/>
    <w:multiLevelType w:val="hybridMultilevel"/>
    <w:tmpl w:val="6A2CB7C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D273FDA"/>
    <w:multiLevelType w:val="hybridMultilevel"/>
    <w:tmpl w:val="BFB2B8F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0BC27D8"/>
    <w:multiLevelType w:val="hybridMultilevel"/>
    <w:tmpl w:val="DA78A99E"/>
    <w:lvl w:ilvl="0" w:tplc="7BE2307A">
      <w:start w:val="1"/>
      <w:numFmt w:val="bullet"/>
      <w:lvlText w:val=""/>
      <w:lvlJc w:val="left"/>
      <w:pPr>
        <w:ind w:left="720" w:hanging="360"/>
      </w:pPr>
      <w:rPr>
        <w:rFonts w:ascii="Wingdings" w:hAnsi="Wingdings" w:hint="default"/>
        <w:color w:val="4040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0F206C"/>
    <w:multiLevelType w:val="hybridMultilevel"/>
    <w:tmpl w:val="2EC47938"/>
    <w:lvl w:ilvl="0" w:tplc="FFFFFFFF">
      <w:start w:val="1"/>
      <w:numFmt w:val="bullet"/>
      <w:lvlText w:val=""/>
      <w:lvlJc w:val="left"/>
      <w:pPr>
        <w:tabs>
          <w:tab w:val="num" w:pos="360"/>
        </w:tabs>
        <w:ind w:left="360" w:hanging="360"/>
      </w:pPr>
      <w:rPr>
        <w:rFonts w:ascii="Wingdings" w:hAnsi="Wingdings" w:hint="default"/>
      </w:rPr>
    </w:lvl>
    <w:lvl w:ilvl="1" w:tplc="FFFFFFFF">
      <w:start w:val="1"/>
      <w:numFmt w:val="decimal"/>
      <w:lvlText w:val="%2."/>
      <w:lvlJc w:val="left"/>
      <w:pPr>
        <w:tabs>
          <w:tab w:val="num" w:pos="810"/>
        </w:tabs>
        <w:ind w:left="810" w:hanging="360"/>
      </w:pPr>
    </w:lvl>
    <w:lvl w:ilvl="2" w:tplc="FFFFFFFF">
      <w:start w:val="1"/>
      <w:numFmt w:val="decimal"/>
      <w:lvlText w:val="%3."/>
      <w:lvlJc w:val="left"/>
      <w:pPr>
        <w:tabs>
          <w:tab w:val="num" w:pos="1530"/>
        </w:tabs>
        <w:ind w:left="1530" w:hanging="360"/>
      </w:pPr>
    </w:lvl>
    <w:lvl w:ilvl="3" w:tplc="FFFFFFFF">
      <w:start w:val="1"/>
      <w:numFmt w:val="decimal"/>
      <w:lvlText w:val="%4."/>
      <w:lvlJc w:val="left"/>
      <w:pPr>
        <w:tabs>
          <w:tab w:val="num" w:pos="2250"/>
        </w:tabs>
        <w:ind w:left="2250" w:hanging="360"/>
      </w:pPr>
    </w:lvl>
    <w:lvl w:ilvl="4" w:tplc="FFFFFFFF">
      <w:start w:val="1"/>
      <w:numFmt w:val="decimal"/>
      <w:lvlText w:val="%5."/>
      <w:lvlJc w:val="left"/>
      <w:pPr>
        <w:tabs>
          <w:tab w:val="num" w:pos="2970"/>
        </w:tabs>
        <w:ind w:left="2970" w:hanging="360"/>
      </w:pPr>
    </w:lvl>
    <w:lvl w:ilvl="5" w:tplc="FFFFFFFF">
      <w:start w:val="1"/>
      <w:numFmt w:val="decimal"/>
      <w:lvlText w:val="%6."/>
      <w:lvlJc w:val="left"/>
      <w:pPr>
        <w:tabs>
          <w:tab w:val="num" w:pos="3690"/>
        </w:tabs>
        <w:ind w:left="3690" w:hanging="360"/>
      </w:pPr>
    </w:lvl>
    <w:lvl w:ilvl="6" w:tplc="FFFFFFFF">
      <w:start w:val="1"/>
      <w:numFmt w:val="decimal"/>
      <w:lvlText w:val="%7."/>
      <w:lvlJc w:val="left"/>
      <w:pPr>
        <w:tabs>
          <w:tab w:val="num" w:pos="4410"/>
        </w:tabs>
        <w:ind w:left="4410" w:hanging="360"/>
      </w:pPr>
    </w:lvl>
    <w:lvl w:ilvl="7" w:tplc="FFFFFFFF">
      <w:start w:val="1"/>
      <w:numFmt w:val="decimal"/>
      <w:lvlText w:val="%8."/>
      <w:lvlJc w:val="left"/>
      <w:pPr>
        <w:tabs>
          <w:tab w:val="num" w:pos="5130"/>
        </w:tabs>
        <w:ind w:left="5130" w:hanging="360"/>
      </w:pPr>
    </w:lvl>
    <w:lvl w:ilvl="8" w:tplc="FFFFFFFF">
      <w:start w:val="1"/>
      <w:numFmt w:val="decimal"/>
      <w:lvlText w:val="%9."/>
      <w:lvlJc w:val="left"/>
      <w:pPr>
        <w:tabs>
          <w:tab w:val="num" w:pos="5850"/>
        </w:tabs>
        <w:ind w:left="5850" w:hanging="360"/>
      </w:pPr>
    </w:lvl>
  </w:abstractNum>
  <w:abstractNum w:abstractNumId="29" w15:restartNumberingAfterBreak="0">
    <w:nsid w:val="4E13749F"/>
    <w:multiLevelType w:val="hybridMultilevel"/>
    <w:tmpl w:val="AC34B5C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0" w15:restartNumberingAfterBreak="0">
    <w:nsid w:val="527109F9"/>
    <w:multiLevelType w:val="hybridMultilevel"/>
    <w:tmpl w:val="84D66A4E"/>
    <w:lvl w:ilvl="0" w:tplc="080A000B">
      <w:start w:val="1"/>
      <w:numFmt w:val="bullet"/>
      <w:lvlText w:val=""/>
      <w:lvlJc w:val="left"/>
      <w:pPr>
        <w:tabs>
          <w:tab w:val="num" w:pos="360"/>
        </w:tabs>
        <w:ind w:left="360" w:hanging="360"/>
      </w:pPr>
      <w:rPr>
        <w:rFonts w:ascii="Wingdings" w:hAnsi="Wingdings" w:hint="default"/>
      </w:rPr>
    </w:lvl>
    <w:lvl w:ilvl="1" w:tplc="FFFFFFFF">
      <w:start w:val="1"/>
      <w:numFmt w:val="decimal"/>
      <w:lvlText w:val="%2."/>
      <w:lvlJc w:val="left"/>
      <w:pPr>
        <w:tabs>
          <w:tab w:val="num" w:pos="810"/>
        </w:tabs>
        <w:ind w:left="810" w:hanging="360"/>
      </w:pPr>
    </w:lvl>
    <w:lvl w:ilvl="2" w:tplc="FFFFFFFF">
      <w:start w:val="1"/>
      <w:numFmt w:val="decimal"/>
      <w:lvlText w:val="%3."/>
      <w:lvlJc w:val="left"/>
      <w:pPr>
        <w:tabs>
          <w:tab w:val="num" w:pos="1530"/>
        </w:tabs>
        <w:ind w:left="1530" w:hanging="360"/>
      </w:pPr>
    </w:lvl>
    <w:lvl w:ilvl="3" w:tplc="FFFFFFFF">
      <w:start w:val="1"/>
      <w:numFmt w:val="decimal"/>
      <w:lvlText w:val="%4."/>
      <w:lvlJc w:val="left"/>
      <w:pPr>
        <w:tabs>
          <w:tab w:val="num" w:pos="2250"/>
        </w:tabs>
        <w:ind w:left="2250" w:hanging="360"/>
      </w:pPr>
    </w:lvl>
    <w:lvl w:ilvl="4" w:tplc="FFFFFFFF">
      <w:start w:val="1"/>
      <w:numFmt w:val="decimal"/>
      <w:lvlText w:val="%5."/>
      <w:lvlJc w:val="left"/>
      <w:pPr>
        <w:tabs>
          <w:tab w:val="num" w:pos="2970"/>
        </w:tabs>
        <w:ind w:left="2970" w:hanging="360"/>
      </w:pPr>
    </w:lvl>
    <w:lvl w:ilvl="5" w:tplc="FFFFFFFF">
      <w:start w:val="1"/>
      <w:numFmt w:val="decimal"/>
      <w:lvlText w:val="%6."/>
      <w:lvlJc w:val="left"/>
      <w:pPr>
        <w:tabs>
          <w:tab w:val="num" w:pos="3690"/>
        </w:tabs>
        <w:ind w:left="3690" w:hanging="360"/>
      </w:pPr>
    </w:lvl>
    <w:lvl w:ilvl="6" w:tplc="FFFFFFFF">
      <w:start w:val="1"/>
      <w:numFmt w:val="decimal"/>
      <w:lvlText w:val="%7."/>
      <w:lvlJc w:val="left"/>
      <w:pPr>
        <w:tabs>
          <w:tab w:val="num" w:pos="4410"/>
        </w:tabs>
        <w:ind w:left="4410" w:hanging="360"/>
      </w:pPr>
    </w:lvl>
    <w:lvl w:ilvl="7" w:tplc="FFFFFFFF">
      <w:start w:val="1"/>
      <w:numFmt w:val="decimal"/>
      <w:lvlText w:val="%8."/>
      <w:lvlJc w:val="left"/>
      <w:pPr>
        <w:tabs>
          <w:tab w:val="num" w:pos="5130"/>
        </w:tabs>
        <w:ind w:left="5130" w:hanging="360"/>
      </w:pPr>
    </w:lvl>
    <w:lvl w:ilvl="8" w:tplc="FFFFFFFF">
      <w:start w:val="1"/>
      <w:numFmt w:val="decimal"/>
      <w:lvlText w:val="%9."/>
      <w:lvlJc w:val="left"/>
      <w:pPr>
        <w:tabs>
          <w:tab w:val="num" w:pos="5850"/>
        </w:tabs>
        <w:ind w:left="5850" w:hanging="360"/>
      </w:pPr>
    </w:lvl>
  </w:abstractNum>
  <w:abstractNum w:abstractNumId="31" w15:restartNumberingAfterBreak="0">
    <w:nsid w:val="581A2B5A"/>
    <w:multiLevelType w:val="multilevel"/>
    <w:tmpl w:val="11E83A14"/>
    <w:lvl w:ilvl="0">
      <w:start w:val="1"/>
      <w:numFmt w:val="bullet"/>
      <w:lvlText w:val=""/>
      <w:lvlJc w:val="left"/>
      <w:pPr>
        <w:tabs>
          <w:tab w:val="num" w:pos="360"/>
        </w:tabs>
      </w:pPr>
      <w:rPr>
        <w:rFonts w:ascii="Wingdings" w:hAnsi="Wingdings" w:hint="default"/>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32" w15:restartNumberingAfterBreak="0">
    <w:nsid w:val="5C392ED1"/>
    <w:multiLevelType w:val="hybridMultilevel"/>
    <w:tmpl w:val="7BE2F0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5E593B43"/>
    <w:multiLevelType w:val="multilevel"/>
    <w:tmpl w:val="89BC9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986A70"/>
    <w:multiLevelType w:val="hybridMultilevel"/>
    <w:tmpl w:val="397E17E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0E75789"/>
    <w:multiLevelType w:val="hybridMultilevel"/>
    <w:tmpl w:val="D256BB38"/>
    <w:lvl w:ilvl="0" w:tplc="0409000B">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6" w15:restartNumberingAfterBreak="0">
    <w:nsid w:val="61746D2F"/>
    <w:multiLevelType w:val="hybridMultilevel"/>
    <w:tmpl w:val="CB2033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62BB633C"/>
    <w:multiLevelType w:val="hybridMultilevel"/>
    <w:tmpl w:val="F768DF52"/>
    <w:lvl w:ilvl="0" w:tplc="0409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8" w15:restartNumberingAfterBreak="0">
    <w:nsid w:val="66BB6CE5"/>
    <w:multiLevelType w:val="hybridMultilevel"/>
    <w:tmpl w:val="91D2AF42"/>
    <w:lvl w:ilvl="0" w:tplc="5F8046C2">
      <w:start w:val="1"/>
      <w:numFmt w:val="bullet"/>
      <w:lvlText w:val=""/>
      <w:lvlJc w:val="left"/>
      <w:pPr>
        <w:ind w:left="720" w:hanging="360"/>
      </w:pPr>
      <w:rPr>
        <w:rFonts w:ascii="Wingdings" w:hAnsi="Wingdings" w:hint="default"/>
        <w:w w:val="82"/>
        <w:sz w:val="24"/>
        <w:szCs w:val="24"/>
      </w:rPr>
    </w:lvl>
    <w:lvl w:ilvl="1" w:tplc="E98E89B8" w:tentative="1">
      <w:start w:val="1"/>
      <w:numFmt w:val="bullet"/>
      <w:lvlText w:val="o"/>
      <w:lvlJc w:val="left"/>
      <w:pPr>
        <w:ind w:left="1440" w:hanging="360"/>
      </w:pPr>
      <w:rPr>
        <w:rFonts w:ascii="Courier New" w:hAnsi="Courier New" w:cs="Courier New" w:hint="default"/>
      </w:rPr>
    </w:lvl>
    <w:lvl w:ilvl="2" w:tplc="F1B8B16A" w:tentative="1">
      <w:start w:val="1"/>
      <w:numFmt w:val="bullet"/>
      <w:lvlText w:val=""/>
      <w:lvlJc w:val="left"/>
      <w:pPr>
        <w:ind w:left="2160" w:hanging="360"/>
      </w:pPr>
      <w:rPr>
        <w:rFonts w:ascii="Wingdings" w:hAnsi="Wingdings" w:hint="default"/>
      </w:rPr>
    </w:lvl>
    <w:lvl w:ilvl="3" w:tplc="E1CE3120" w:tentative="1">
      <w:start w:val="1"/>
      <w:numFmt w:val="bullet"/>
      <w:lvlText w:val=""/>
      <w:lvlJc w:val="left"/>
      <w:pPr>
        <w:ind w:left="2880" w:hanging="360"/>
      </w:pPr>
      <w:rPr>
        <w:rFonts w:ascii="Symbol" w:hAnsi="Symbol" w:hint="default"/>
      </w:rPr>
    </w:lvl>
    <w:lvl w:ilvl="4" w:tplc="0DF022DC" w:tentative="1">
      <w:start w:val="1"/>
      <w:numFmt w:val="bullet"/>
      <w:lvlText w:val="o"/>
      <w:lvlJc w:val="left"/>
      <w:pPr>
        <w:ind w:left="3600" w:hanging="360"/>
      </w:pPr>
      <w:rPr>
        <w:rFonts w:ascii="Courier New" w:hAnsi="Courier New" w:cs="Courier New" w:hint="default"/>
      </w:rPr>
    </w:lvl>
    <w:lvl w:ilvl="5" w:tplc="99108DF4" w:tentative="1">
      <w:start w:val="1"/>
      <w:numFmt w:val="bullet"/>
      <w:lvlText w:val=""/>
      <w:lvlJc w:val="left"/>
      <w:pPr>
        <w:ind w:left="4320" w:hanging="360"/>
      </w:pPr>
      <w:rPr>
        <w:rFonts w:ascii="Wingdings" w:hAnsi="Wingdings" w:hint="default"/>
      </w:rPr>
    </w:lvl>
    <w:lvl w:ilvl="6" w:tplc="42CCF052" w:tentative="1">
      <w:start w:val="1"/>
      <w:numFmt w:val="bullet"/>
      <w:lvlText w:val=""/>
      <w:lvlJc w:val="left"/>
      <w:pPr>
        <w:ind w:left="5040" w:hanging="360"/>
      </w:pPr>
      <w:rPr>
        <w:rFonts w:ascii="Symbol" w:hAnsi="Symbol" w:hint="default"/>
      </w:rPr>
    </w:lvl>
    <w:lvl w:ilvl="7" w:tplc="3E688828" w:tentative="1">
      <w:start w:val="1"/>
      <w:numFmt w:val="bullet"/>
      <w:lvlText w:val="o"/>
      <w:lvlJc w:val="left"/>
      <w:pPr>
        <w:ind w:left="5760" w:hanging="360"/>
      </w:pPr>
      <w:rPr>
        <w:rFonts w:ascii="Courier New" w:hAnsi="Courier New" w:cs="Courier New" w:hint="default"/>
      </w:rPr>
    </w:lvl>
    <w:lvl w:ilvl="8" w:tplc="EC1444B2" w:tentative="1">
      <w:start w:val="1"/>
      <w:numFmt w:val="bullet"/>
      <w:lvlText w:val=""/>
      <w:lvlJc w:val="left"/>
      <w:pPr>
        <w:ind w:left="6480" w:hanging="360"/>
      </w:pPr>
      <w:rPr>
        <w:rFonts w:ascii="Wingdings" w:hAnsi="Wingdings" w:hint="default"/>
      </w:rPr>
    </w:lvl>
  </w:abstractNum>
  <w:abstractNum w:abstractNumId="39" w15:restartNumberingAfterBreak="0">
    <w:nsid w:val="69CD31F2"/>
    <w:multiLevelType w:val="hybridMultilevel"/>
    <w:tmpl w:val="B988259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F8B7EC0"/>
    <w:multiLevelType w:val="hybridMultilevel"/>
    <w:tmpl w:val="DE26FCE6"/>
    <w:lvl w:ilvl="0" w:tplc="0409000B">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1" w15:restartNumberingAfterBreak="0">
    <w:nsid w:val="6FC93F8E"/>
    <w:multiLevelType w:val="hybridMultilevel"/>
    <w:tmpl w:val="BC42C5F0"/>
    <w:lvl w:ilvl="0" w:tplc="04090001">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ED7DC0"/>
    <w:multiLevelType w:val="multilevel"/>
    <w:tmpl w:val="F840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287598"/>
    <w:multiLevelType w:val="multilevel"/>
    <w:tmpl w:val="2BC6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6D0A58"/>
    <w:multiLevelType w:val="hybridMultilevel"/>
    <w:tmpl w:val="24E25C54"/>
    <w:name w:val="WW8Num22"/>
    <w:lvl w:ilvl="0" w:tplc="04090003">
      <w:start w:val="1"/>
      <w:numFmt w:val="bullet"/>
      <w:lvlText w:val="o"/>
      <w:lvlJc w:val="left"/>
      <w:pPr>
        <w:tabs>
          <w:tab w:val="num" w:pos="360"/>
        </w:tabs>
        <w:ind w:left="360" w:hanging="360"/>
      </w:pPr>
      <w:rPr>
        <w:rFonts w:ascii="Courier New" w:hAnsi="Courier New" w:cs="Courier New"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EB6658C"/>
    <w:multiLevelType w:val="hybridMultilevel"/>
    <w:tmpl w:val="EDC8D0B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96311676">
    <w:abstractNumId w:val="41"/>
  </w:num>
  <w:num w:numId="2" w16cid:durableId="1419213893">
    <w:abstractNumId w:val="8"/>
  </w:num>
  <w:num w:numId="3" w16cid:durableId="1503813425">
    <w:abstractNumId w:val="6"/>
  </w:num>
  <w:num w:numId="4" w16cid:durableId="623275002">
    <w:abstractNumId w:val="24"/>
  </w:num>
  <w:num w:numId="5" w16cid:durableId="930165999">
    <w:abstractNumId w:val="35"/>
  </w:num>
  <w:num w:numId="6" w16cid:durableId="1445996678">
    <w:abstractNumId w:val="40"/>
  </w:num>
  <w:num w:numId="7" w16cid:durableId="1478575087">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02049528">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9885217">
    <w:abstractNumId w:val="11"/>
  </w:num>
  <w:num w:numId="10" w16cid:durableId="1906211660">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65729850">
    <w:abstractNumId w:val="37"/>
  </w:num>
  <w:num w:numId="12" w16cid:durableId="501433549">
    <w:abstractNumId w:val="30"/>
  </w:num>
  <w:num w:numId="13" w16cid:durableId="349839776">
    <w:abstractNumId w:val="27"/>
  </w:num>
  <w:num w:numId="14" w16cid:durableId="1542353980">
    <w:abstractNumId w:val="45"/>
  </w:num>
  <w:num w:numId="15" w16cid:durableId="2045593260">
    <w:abstractNumId w:val="31"/>
  </w:num>
  <w:num w:numId="16" w16cid:durableId="1392532946">
    <w:abstractNumId w:val="39"/>
  </w:num>
  <w:num w:numId="17" w16cid:durableId="71704846">
    <w:abstractNumId w:val="32"/>
  </w:num>
  <w:num w:numId="18" w16cid:durableId="2091392139">
    <w:abstractNumId w:val="33"/>
  </w:num>
  <w:num w:numId="19" w16cid:durableId="718164477">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91242508">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39671661">
    <w:abstractNumId w:val="29"/>
  </w:num>
  <w:num w:numId="22" w16cid:durableId="1728263275">
    <w:abstractNumId w:val="18"/>
  </w:num>
  <w:num w:numId="23" w16cid:durableId="2100591849">
    <w:abstractNumId w:val="14"/>
  </w:num>
  <w:num w:numId="24" w16cid:durableId="438571701">
    <w:abstractNumId w:val="7"/>
  </w:num>
  <w:num w:numId="25" w16cid:durableId="611471400">
    <w:abstractNumId w:val="12"/>
  </w:num>
  <w:num w:numId="26" w16cid:durableId="1165779463">
    <w:abstractNumId w:val="4"/>
  </w:num>
  <w:num w:numId="27" w16cid:durableId="606158317">
    <w:abstractNumId w:val="38"/>
  </w:num>
  <w:num w:numId="28" w16cid:durableId="407726916">
    <w:abstractNumId w:val="17"/>
  </w:num>
  <w:num w:numId="29" w16cid:durableId="1765804042">
    <w:abstractNumId w:val="23"/>
  </w:num>
  <w:num w:numId="30" w16cid:durableId="239603789">
    <w:abstractNumId w:val="19"/>
  </w:num>
  <w:num w:numId="31" w16cid:durableId="1018583093">
    <w:abstractNumId w:val="36"/>
  </w:num>
  <w:num w:numId="32" w16cid:durableId="527643583">
    <w:abstractNumId w:val="10"/>
  </w:num>
  <w:num w:numId="33" w16cid:durableId="906459944">
    <w:abstractNumId w:val="21"/>
  </w:num>
  <w:num w:numId="34" w16cid:durableId="1436707187">
    <w:abstractNumId w:val="13"/>
  </w:num>
  <w:num w:numId="35" w16cid:durableId="1654790566">
    <w:abstractNumId w:val="16"/>
  </w:num>
  <w:num w:numId="36" w16cid:durableId="1870410130">
    <w:abstractNumId w:val="2"/>
  </w:num>
  <w:num w:numId="37" w16cid:durableId="1389183804">
    <w:abstractNumId w:val="3"/>
  </w:num>
  <w:num w:numId="38" w16cid:durableId="114715979">
    <w:abstractNumId w:val="20"/>
  </w:num>
  <w:num w:numId="39" w16cid:durableId="1357272246">
    <w:abstractNumId w:val="15"/>
  </w:num>
  <w:num w:numId="40" w16cid:durableId="1341852183">
    <w:abstractNumId w:val="22"/>
  </w:num>
  <w:num w:numId="41" w16cid:durableId="191958470">
    <w:abstractNumId w:val="9"/>
  </w:num>
  <w:num w:numId="42" w16cid:durableId="933706989">
    <w:abstractNumId w:val="5"/>
  </w:num>
  <w:num w:numId="43" w16cid:durableId="106777402">
    <w:abstractNumId w:val="25"/>
  </w:num>
  <w:num w:numId="44" w16cid:durableId="19942080">
    <w:abstractNumId w:val="34"/>
  </w:num>
  <w:num w:numId="45" w16cid:durableId="222184296">
    <w:abstractNumId w:val="26"/>
  </w:num>
  <w:num w:numId="46" w16cid:durableId="945499268">
    <w:abstractNumId w:val="42"/>
  </w:num>
  <w:num w:numId="47" w16cid:durableId="1094745382">
    <w:abstractNumId w:val="4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US" w:vendorID="64" w:dllVersion="6" w:nlCheck="1" w:checkStyle="1"/>
  <w:activeWritingStyle w:appName="MSWord" w:lang="en-GB" w:vendorID="64" w:dllVersion="6" w:nlCheck="1" w:checkStyle="1"/>
  <w:activeWritingStyle w:appName="MSWord" w:lang="fr-FR" w:vendorID="64" w:dllVersion="6" w:nlCheck="1" w:checkStyle="0"/>
  <w:activeWritingStyle w:appName="MSWord" w:lang="en-GB" w:vendorID="64" w:dllVersion="4096" w:nlCheck="1" w:checkStyle="0"/>
  <w:activeWritingStyle w:appName="MSWord" w:lang="en-US" w:vendorID="64" w:dllVersion="4096" w:nlCheck="1" w:checkStyle="0"/>
  <w:activeWritingStyle w:appName="MSWord" w:lang="en-IN" w:vendorID="64" w:dllVersion="6" w:nlCheck="1" w:checkStyle="1"/>
  <w:activeWritingStyle w:appName="MSWord" w:lang="en-GB" w:vendorID="64" w:dllVersion="0" w:nlCheck="1" w:checkStyle="0"/>
  <w:activeWritingStyle w:appName="MSWord" w:lang="en-US" w:vendorID="64" w:dllVersion="0" w:nlCheck="1" w:checkStyle="0"/>
  <w:activeWritingStyle w:appName="MSWord" w:lang="en-IN" w:vendorID="64" w:dllVersion="0" w:nlCheck="1" w:checkStyle="0"/>
  <w:proofState w:spelling="clean"/>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9AB"/>
    <w:rsid w:val="00000BDB"/>
    <w:rsid w:val="00003526"/>
    <w:rsid w:val="00005AE2"/>
    <w:rsid w:val="000060E5"/>
    <w:rsid w:val="0000795C"/>
    <w:rsid w:val="00012343"/>
    <w:rsid w:val="000124DE"/>
    <w:rsid w:val="00012D5E"/>
    <w:rsid w:val="000145BF"/>
    <w:rsid w:val="00015094"/>
    <w:rsid w:val="000217CA"/>
    <w:rsid w:val="0002377E"/>
    <w:rsid w:val="00026A85"/>
    <w:rsid w:val="0003279F"/>
    <w:rsid w:val="000426D3"/>
    <w:rsid w:val="000448FA"/>
    <w:rsid w:val="00045302"/>
    <w:rsid w:val="000459B0"/>
    <w:rsid w:val="0004799E"/>
    <w:rsid w:val="00050D67"/>
    <w:rsid w:val="0005130B"/>
    <w:rsid w:val="0006197E"/>
    <w:rsid w:val="00063CF2"/>
    <w:rsid w:val="00064C00"/>
    <w:rsid w:val="00064EF7"/>
    <w:rsid w:val="00066D25"/>
    <w:rsid w:val="00067B59"/>
    <w:rsid w:val="00070246"/>
    <w:rsid w:val="000716A2"/>
    <w:rsid w:val="000718EA"/>
    <w:rsid w:val="00072CDE"/>
    <w:rsid w:val="000738F9"/>
    <w:rsid w:val="00073D29"/>
    <w:rsid w:val="00074A0F"/>
    <w:rsid w:val="000752B3"/>
    <w:rsid w:val="0007680D"/>
    <w:rsid w:val="000772D8"/>
    <w:rsid w:val="00077E62"/>
    <w:rsid w:val="00081751"/>
    <w:rsid w:val="00084B07"/>
    <w:rsid w:val="00084FA5"/>
    <w:rsid w:val="00085665"/>
    <w:rsid w:val="00090A1C"/>
    <w:rsid w:val="00091EE0"/>
    <w:rsid w:val="000954DA"/>
    <w:rsid w:val="00096152"/>
    <w:rsid w:val="0009666A"/>
    <w:rsid w:val="00097FFD"/>
    <w:rsid w:val="000A6516"/>
    <w:rsid w:val="000A6D77"/>
    <w:rsid w:val="000B35A6"/>
    <w:rsid w:val="000B7E1C"/>
    <w:rsid w:val="000C1DCB"/>
    <w:rsid w:val="000C65ED"/>
    <w:rsid w:val="000C76A2"/>
    <w:rsid w:val="000D065D"/>
    <w:rsid w:val="000D1158"/>
    <w:rsid w:val="000D3772"/>
    <w:rsid w:val="000D4919"/>
    <w:rsid w:val="000D4D4D"/>
    <w:rsid w:val="000D513E"/>
    <w:rsid w:val="000D553E"/>
    <w:rsid w:val="000D6AD9"/>
    <w:rsid w:val="000E182E"/>
    <w:rsid w:val="000E1D4C"/>
    <w:rsid w:val="000E238B"/>
    <w:rsid w:val="000E3626"/>
    <w:rsid w:val="000E7DAF"/>
    <w:rsid w:val="000F0ECF"/>
    <w:rsid w:val="000F2A3C"/>
    <w:rsid w:val="000F40B5"/>
    <w:rsid w:val="000F65A7"/>
    <w:rsid w:val="000F6F4E"/>
    <w:rsid w:val="00102924"/>
    <w:rsid w:val="001040AA"/>
    <w:rsid w:val="0011028D"/>
    <w:rsid w:val="001164DD"/>
    <w:rsid w:val="00116DA3"/>
    <w:rsid w:val="001178A1"/>
    <w:rsid w:val="001256B7"/>
    <w:rsid w:val="0013058F"/>
    <w:rsid w:val="00132A1A"/>
    <w:rsid w:val="00132D07"/>
    <w:rsid w:val="001346E9"/>
    <w:rsid w:val="00134ADD"/>
    <w:rsid w:val="00141272"/>
    <w:rsid w:val="00145469"/>
    <w:rsid w:val="00150C49"/>
    <w:rsid w:val="001521F0"/>
    <w:rsid w:val="00154565"/>
    <w:rsid w:val="00154BC9"/>
    <w:rsid w:val="00156940"/>
    <w:rsid w:val="00156E63"/>
    <w:rsid w:val="001571E8"/>
    <w:rsid w:val="00160598"/>
    <w:rsid w:val="00161AAD"/>
    <w:rsid w:val="00164DD1"/>
    <w:rsid w:val="00167E72"/>
    <w:rsid w:val="001714FB"/>
    <w:rsid w:val="00174151"/>
    <w:rsid w:val="00174235"/>
    <w:rsid w:val="00174B09"/>
    <w:rsid w:val="00177B57"/>
    <w:rsid w:val="00180B7E"/>
    <w:rsid w:val="00181FEA"/>
    <w:rsid w:val="00182111"/>
    <w:rsid w:val="00182900"/>
    <w:rsid w:val="00187D32"/>
    <w:rsid w:val="00191991"/>
    <w:rsid w:val="001942EE"/>
    <w:rsid w:val="00194750"/>
    <w:rsid w:val="001A052A"/>
    <w:rsid w:val="001A23F6"/>
    <w:rsid w:val="001A2584"/>
    <w:rsid w:val="001A75B0"/>
    <w:rsid w:val="001B03B0"/>
    <w:rsid w:val="001B0854"/>
    <w:rsid w:val="001B3BCB"/>
    <w:rsid w:val="001B73AE"/>
    <w:rsid w:val="001C3F0A"/>
    <w:rsid w:val="001C677B"/>
    <w:rsid w:val="001C6906"/>
    <w:rsid w:val="001C751D"/>
    <w:rsid w:val="001D2106"/>
    <w:rsid w:val="001D7A98"/>
    <w:rsid w:val="001D7BD2"/>
    <w:rsid w:val="001E1D48"/>
    <w:rsid w:val="001E280C"/>
    <w:rsid w:val="001E32C8"/>
    <w:rsid w:val="001E6398"/>
    <w:rsid w:val="001E6E05"/>
    <w:rsid w:val="001E7B34"/>
    <w:rsid w:val="001F194C"/>
    <w:rsid w:val="001F2533"/>
    <w:rsid w:val="001F3B50"/>
    <w:rsid w:val="001F4263"/>
    <w:rsid w:val="001F7581"/>
    <w:rsid w:val="0020227D"/>
    <w:rsid w:val="00202866"/>
    <w:rsid w:val="00205940"/>
    <w:rsid w:val="00206B62"/>
    <w:rsid w:val="00206FEF"/>
    <w:rsid w:val="002101B5"/>
    <w:rsid w:val="00211B27"/>
    <w:rsid w:val="00212A24"/>
    <w:rsid w:val="00213B31"/>
    <w:rsid w:val="00214ECE"/>
    <w:rsid w:val="00220217"/>
    <w:rsid w:val="00220D78"/>
    <w:rsid w:val="00221132"/>
    <w:rsid w:val="00222D2A"/>
    <w:rsid w:val="0022388A"/>
    <w:rsid w:val="00224602"/>
    <w:rsid w:val="00224FAE"/>
    <w:rsid w:val="002273B4"/>
    <w:rsid w:val="00227B97"/>
    <w:rsid w:val="002322CC"/>
    <w:rsid w:val="00232833"/>
    <w:rsid w:val="00235700"/>
    <w:rsid w:val="00236512"/>
    <w:rsid w:val="00236E96"/>
    <w:rsid w:val="002371D5"/>
    <w:rsid w:val="00241CA7"/>
    <w:rsid w:val="00243113"/>
    <w:rsid w:val="002440D6"/>
    <w:rsid w:val="0025083C"/>
    <w:rsid w:val="002510FB"/>
    <w:rsid w:val="00251D0D"/>
    <w:rsid w:val="002552A9"/>
    <w:rsid w:val="00260BE9"/>
    <w:rsid w:val="00262928"/>
    <w:rsid w:val="002640D2"/>
    <w:rsid w:val="002667FF"/>
    <w:rsid w:val="00274AF9"/>
    <w:rsid w:val="00274C7B"/>
    <w:rsid w:val="002766CB"/>
    <w:rsid w:val="0027699B"/>
    <w:rsid w:val="00281DF3"/>
    <w:rsid w:val="00282AA6"/>
    <w:rsid w:val="00282C23"/>
    <w:rsid w:val="00291CE0"/>
    <w:rsid w:val="00293E71"/>
    <w:rsid w:val="00294CB3"/>
    <w:rsid w:val="00295714"/>
    <w:rsid w:val="002A21C5"/>
    <w:rsid w:val="002A461F"/>
    <w:rsid w:val="002A614C"/>
    <w:rsid w:val="002B06FA"/>
    <w:rsid w:val="002B2A0C"/>
    <w:rsid w:val="002B423C"/>
    <w:rsid w:val="002B6688"/>
    <w:rsid w:val="002B72EA"/>
    <w:rsid w:val="002B7552"/>
    <w:rsid w:val="002B7B95"/>
    <w:rsid w:val="002C044C"/>
    <w:rsid w:val="002C2322"/>
    <w:rsid w:val="002D005A"/>
    <w:rsid w:val="002D0913"/>
    <w:rsid w:val="002D17EB"/>
    <w:rsid w:val="002D2293"/>
    <w:rsid w:val="002D2C81"/>
    <w:rsid w:val="002D4351"/>
    <w:rsid w:val="002D5BD4"/>
    <w:rsid w:val="002D6C79"/>
    <w:rsid w:val="002D7069"/>
    <w:rsid w:val="002D72FB"/>
    <w:rsid w:val="002D7BD6"/>
    <w:rsid w:val="002D7ED5"/>
    <w:rsid w:val="002E11C5"/>
    <w:rsid w:val="002E1CF2"/>
    <w:rsid w:val="002E1D35"/>
    <w:rsid w:val="002E2996"/>
    <w:rsid w:val="002E37D9"/>
    <w:rsid w:val="002E5A85"/>
    <w:rsid w:val="002F1643"/>
    <w:rsid w:val="002F2549"/>
    <w:rsid w:val="002F2E60"/>
    <w:rsid w:val="002F4347"/>
    <w:rsid w:val="002F5E25"/>
    <w:rsid w:val="00300EE9"/>
    <w:rsid w:val="00304FB3"/>
    <w:rsid w:val="00310E9D"/>
    <w:rsid w:val="00311C25"/>
    <w:rsid w:val="003126BB"/>
    <w:rsid w:val="003131DD"/>
    <w:rsid w:val="003222A4"/>
    <w:rsid w:val="00322CE6"/>
    <w:rsid w:val="00322E6A"/>
    <w:rsid w:val="0032353C"/>
    <w:rsid w:val="00324648"/>
    <w:rsid w:val="003264B1"/>
    <w:rsid w:val="003308DD"/>
    <w:rsid w:val="00332526"/>
    <w:rsid w:val="003330EB"/>
    <w:rsid w:val="00333E8F"/>
    <w:rsid w:val="00334781"/>
    <w:rsid w:val="00334A80"/>
    <w:rsid w:val="00341F62"/>
    <w:rsid w:val="00343154"/>
    <w:rsid w:val="0034518B"/>
    <w:rsid w:val="003461D7"/>
    <w:rsid w:val="00350D63"/>
    <w:rsid w:val="0035156E"/>
    <w:rsid w:val="0035162E"/>
    <w:rsid w:val="0035475C"/>
    <w:rsid w:val="00363E88"/>
    <w:rsid w:val="0036666E"/>
    <w:rsid w:val="00370018"/>
    <w:rsid w:val="0037021F"/>
    <w:rsid w:val="00373426"/>
    <w:rsid w:val="00373DE2"/>
    <w:rsid w:val="003746E0"/>
    <w:rsid w:val="00375312"/>
    <w:rsid w:val="0037533F"/>
    <w:rsid w:val="0037549D"/>
    <w:rsid w:val="0037750B"/>
    <w:rsid w:val="003801CC"/>
    <w:rsid w:val="00382379"/>
    <w:rsid w:val="00384243"/>
    <w:rsid w:val="00384762"/>
    <w:rsid w:val="00384E6D"/>
    <w:rsid w:val="00385C85"/>
    <w:rsid w:val="003866A4"/>
    <w:rsid w:val="0038717C"/>
    <w:rsid w:val="0038730D"/>
    <w:rsid w:val="00387965"/>
    <w:rsid w:val="0039351C"/>
    <w:rsid w:val="00394707"/>
    <w:rsid w:val="0039520E"/>
    <w:rsid w:val="0039681C"/>
    <w:rsid w:val="003973CA"/>
    <w:rsid w:val="00397A93"/>
    <w:rsid w:val="003A05A5"/>
    <w:rsid w:val="003A1681"/>
    <w:rsid w:val="003A1DFA"/>
    <w:rsid w:val="003A51CF"/>
    <w:rsid w:val="003B2676"/>
    <w:rsid w:val="003B2CBF"/>
    <w:rsid w:val="003B3057"/>
    <w:rsid w:val="003B4126"/>
    <w:rsid w:val="003B5EF0"/>
    <w:rsid w:val="003C30E5"/>
    <w:rsid w:val="003C7792"/>
    <w:rsid w:val="003D3692"/>
    <w:rsid w:val="003D4A0D"/>
    <w:rsid w:val="003E09FB"/>
    <w:rsid w:val="003E1265"/>
    <w:rsid w:val="003E1E3F"/>
    <w:rsid w:val="003E3395"/>
    <w:rsid w:val="003E5407"/>
    <w:rsid w:val="003F04A9"/>
    <w:rsid w:val="003F1423"/>
    <w:rsid w:val="003F35F2"/>
    <w:rsid w:val="003F48AB"/>
    <w:rsid w:val="003F722F"/>
    <w:rsid w:val="00400EA4"/>
    <w:rsid w:val="0040268C"/>
    <w:rsid w:val="00402DC0"/>
    <w:rsid w:val="00403A29"/>
    <w:rsid w:val="00404661"/>
    <w:rsid w:val="00405AC7"/>
    <w:rsid w:val="004107F0"/>
    <w:rsid w:val="00412AAC"/>
    <w:rsid w:val="00413313"/>
    <w:rsid w:val="004133F6"/>
    <w:rsid w:val="00413E6C"/>
    <w:rsid w:val="004201B7"/>
    <w:rsid w:val="00421AC5"/>
    <w:rsid w:val="0042423D"/>
    <w:rsid w:val="004243E3"/>
    <w:rsid w:val="00425DE4"/>
    <w:rsid w:val="0042735A"/>
    <w:rsid w:val="00434A56"/>
    <w:rsid w:val="00434EC6"/>
    <w:rsid w:val="004360CE"/>
    <w:rsid w:val="00444382"/>
    <w:rsid w:val="00445741"/>
    <w:rsid w:val="0044624E"/>
    <w:rsid w:val="004464D8"/>
    <w:rsid w:val="00447350"/>
    <w:rsid w:val="00447C4C"/>
    <w:rsid w:val="00447D00"/>
    <w:rsid w:val="004516DB"/>
    <w:rsid w:val="0045377E"/>
    <w:rsid w:val="004538B3"/>
    <w:rsid w:val="00453972"/>
    <w:rsid w:val="004562BF"/>
    <w:rsid w:val="004610FC"/>
    <w:rsid w:val="004624E3"/>
    <w:rsid w:val="00465104"/>
    <w:rsid w:val="004659E7"/>
    <w:rsid w:val="004665EA"/>
    <w:rsid w:val="00474DAF"/>
    <w:rsid w:val="00482663"/>
    <w:rsid w:val="004849B0"/>
    <w:rsid w:val="004860AF"/>
    <w:rsid w:val="004908C1"/>
    <w:rsid w:val="004916F5"/>
    <w:rsid w:val="00491C1D"/>
    <w:rsid w:val="00493C7E"/>
    <w:rsid w:val="004964F3"/>
    <w:rsid w:val="004A0A0C"/>
    <w:rsid w:val="004A0D7B"/>
    <w:rsid w:val="004A0FBE"/>
    <w:rsid w:val="004A11A5"/>
    <w:rsid w:val="004A3A71"/>
    <w:rsid w:val="004B05C8"/>
    <w:rsid w:val="004B14FA"/>
    <w:rsid w:val="004B57F4"/>
    <w:rsid w:val="004B640D"/>
    <w:rsid w:val="004C0238"/>
    <w:rsid w:val="004C67A8"/>
    <w:rsid w:val="004C6FB1"/>
    <w:rsid w:val="004D04CB"/>
    <w:rsid w:val="004D0E58"/>
    <w:rsid w:val="004D1149"/>
    <w:rsid w:val="004D180A"/>
    <w:rsid w:val="004D1A9A"/>
    <w:rsid w:val="004D438D"/>
    <w:rsid w:val="004D53F2"/>
    <w:rsid w:val="004D762A"/>
    <w:rsid w:val="004D7BC3"/>
    <w:rsid w:val="004E4919"/>
    <w:rsid w:val="004E5A96"/>
    <w:rsid w:val="004E73A7"/>
    <w:rsid w:val="004E7775"/>
    <w:rsid w:val="004F25F2"/>
    <w:rsid w:val="004F2FAA"/>
    <w:rsid w:val="004F569F"/>
    <w:rsid w:val="004F5A13"/>
    <w:rsid w:val="004F70DB"/>
    <w:rsid w:val="005009D9"/>
    <w:rsid w:val="00500FF7"/>
    <w:rsid w:val="00501AD9"/>
    <w:rsid w:val="0050408F"/>
    <w:rsid w:val="0050741A"/>
    <w:rsid w:val="00511891"/>
    <w:rsid w:val="005134F0"/>
    <w:rsid w:val="00513674"/>
    <w:rsid w:val="0051768B"/>
    <w:rsid w:val="0052279C"/>
    <w:rsid w:val="00526227"/>
    <w:rsid w:val="005267CA"/>
    <w:rsid w:val="00526F64"/>
    <w:rsid w:val="00532086"/>
    <w:rsid w:val="005326C8"/>
    <w:rsid w:val="00532F94"/>
    <w:rsid w:val="00534A5A"/>
    <w:rsid w:val="00535735"/>
    <w:rsid w:val="00540256"/>
    <w:rsid w:val="0054381D"/>
    <w:rsid w:val="00543A0B"/>
    <w:rsid w:val="00544763"/>
    <w:rsid w:val="005449F0"/>
    <w:rsid w:val="00545ABA"/>
    <w:rsid w:val="005507A9"/>
    <w:rsid w:val="00552C68"/>
    <w:rsid w:val="00553C96"/>
    <w:rsid w:val="00554587"/>
    <w:rsid w:val="00554612"/>
    <w:rsid w:val="00554A54"/>
    <w:rsid w:val="00557383"/>
    <w:rsid w:val="00561726"/>
    <w:rsid w:val="005634B3"/>
    <w:rsid w:val="00564828"/>
    <w:rsid w:val="0056526C"/>
    <w:rsid w:val="0056721F"/>
    <w:rsid w:val="0057067E"/>
    <w:rsid w:val="00570EAF"/>
    <w:rsid w:val="00572A3C"/>
    <w:rsid w:val="00573BFF"/>
    <w:rsid w:val="00580BB7"/>
    <w:rsid w:val="00581597"/>
    <w:rsid w:val="0058435B"/>
    <w:rsid w:val="00584BAE"/>
    <w:rsid w:val="005869F5"/>
    <w:rsid w:val="00591836"/>
    <w:rsid w:val="00593F4D"/>
    <w:rsid w:val="00594277"/>
    <w:rsid w:val="00594713"/>
    <w:rsid w:val="00595B4E"/>
    <w:rsid w:val="00596FAB"/>
    <w:rsid w:val="005A076E"/>
    <w:rsid w:val="005A72F3"/>
    <w:rsid w:val="005B1B5F"/>
    <w:rsid w:val="005B22F9"/>
    <w:rsid w:val="005B4C4F"/>
    <w:rsid w:val="005B56CD"/>
    <w:rsid w:val="005B6D1B"/>
    <w:rsid w:val="005C052D"/>
    <w:rsid w:val="005C6EE9"/>
    <w:rsid w:val="005D14EF"/>
    <w:rsid w:val="005D45A3"/>
    <w:rsid w:val="005D7C28"/>
    <w:rsid w:val="005E0C16"/>
    <w:rsid w:val="005E149F"/>
    <w:rsid w:val="005E24A6"/>
    <w:rsid w:val="005E36C0"/>
    <w:rsid w:val="005E5125"/>
    <w:rsid w:val="005E6E44"/>
    <w:rsid w:val="005E75AF"/>
    <w:rsid w:val="005E78A2"/>
    <w:rsid w:val="005F07A6"/>
    <w:rsid w:val="005F08D5"/>
    <w:rsid w:val="005F12B4"/>
    <w:rsid w:val="005F17BF"/>
    <w:rsid w:val="005F193F"/>
    <w:rsid w:val="005F2EFE"/>
    <w:rsid w:val="005F40E5"/>
    <w:rsid w:val="005F56DC"/>
    <w:rsid w:val="005F6F0E"/>
    <w:rsid w:val="005F7A7C"/>
    <w:rsid w:val="00604307"/>
    <w:rsid w:val="00604441"/>
    <w:rsid w:val="00604681"/>
    <w:rsid w:val="00605361"/>
    <w:rsid w:val="00606EB1"/>
    <w:rsid w:val="00606F1A"/>
    <w:rsid w:val="00606F77"/>
    <w:rsid w:val="00613921"/>
    <w:rsid w:val="00616298"/>
    <w:rsid w:val="006217B1"/>
    <w:rsid w:val="00621F67"/>
    <w:rsid w:val="00626559"/>
    <w:rsid w:val="006309AE"/>
    <w:rsid w:val="006373DF"/>
    <w:rsid w:val="0063788D"/>
    <w:rsid w:val="00640528"/>
    <w:rsid w:val="00640745"/>
    <w:rsid w:val="00643205"/>
    <w:rsid w:val="0064365D"/>
    <w:rsid w:val="00644EBE"/>
    <w:rsid w:val="006465F5"/>
    <w:rsid w:val="0064749D"/>
    <w:rsid w:val="00651E45"/>
    <w:rsid w:val="00657758"/>
    <w:rsid w:val="00657B2C"/>
    <w:rsid w:val="00660F92"/>
    <w:rsid w:val="006619AE"/>
    <w:rsid w:val="00661C09"/>
    <w:rsid w:val="0066538B"/>
    <w:rsid w:val="006654A2"/>
    <w:rsid w:val="006659B0"/>
    <w:rsid w:val="00665F49"/>
    <w:rsid w:val="00666AA2"/>
    <w:rsid w:val="00667926"/>
    <w:rsid w:val="00672934"/>
    <w:rsid w:val="0067369F"/>
    <w:rsid w:val="00675786"/>
    <w:rsid w:val="00677CB4"/>
    <w:rsid w:val="00680127"/>
    <w:rsid w:val="00681F98"/>
    <w:rsid w:val="00682DAA"/>
    <w:rsid w:val="00686B26"/>
    <w:rsid w:val="006877C8"/>
    <w:rsid w:val="006907E3"/>
    <w:rsid w:val="00691C18"/>
    <w:rsid w:val="00692859"/>
    <w:rsid w:val="006A12ED"/>
    <w:rsid w:val="006A2DB9"/>
    <w:rsid w:val="006A3FFD"/>
    <w:rsid w:val="006A6A07"/>
    <w:rsid w:val="006A7071"/>
    <w:rsid w:val="006A77F2"/>
    <w:rsid w:val="006B15DA"/>
    <w:rsid w:val="006B1F89"/>
    <w:rsid w:val="006B1FEA"/>
    <w:rsid w:val="006B378D"/>
    <w:rsid w:val="006B55B5"/>
    <w:rsid w:val="006B570F"/>
    <w:rsid w:val="006B68F2"/>
    <w:rsid w:val="006B7960"/>
    <w:rsid w:val="006C200E"/>
    <w:rsid w:val="006C2515"/>
    <w:rsid w:val="006C4284"/>
    <w:rsid w:val="006C49B1"/>
    <w:rsid w:val="006C721A"/>
    <w:rsid w:val="006D1532"/>
    <w:rsid w:val="006D17BF"/>
    <w:rsid w:val="006D4473"/>
    <w:rsid w:val="006D4908"/>
    <w:rsid w:val="006E1570"/>
    <w:rsid w:val="006E22C1"/>
    <w:rsid w:val="006E2BEE"/>
    <w:rsid w:val="006E2DF6"/>
    <w:rsid w:val="006E3FEA"/>
    <w:rsid w:val="006E6B9F"/>
    <w:rsid w:val="006F5B78"/>
    <w:rsid w:val="006F703D"/>
    <w:rsid w:val="00702F74"/>
    <w:rsid w:val="007030E1"/>
    <w:rsid w:val="0070322B"/>
    <w:rsid w:val="00704172"/>
    <w:rsid w:val="007061FA"/>
    <w:rsid w:val="007127C9"/>
    <w:rsid w:val="00715A17"/>
    <w:rsid w:val="00717440"/>
    <w:rsid w:val="00717834"/>
    <w:rsid w:val="00717F27"/>
    <w:rsid w:val="0072078D"/>
    <w:rsid w:val="0072178E"/>
    <w:rsid w:val="00722769"/>
    <w:rsid w:val="00737E70"/>
    <w:rsid w:val="00741D65"/>
    <w:rsid w:val="00742E60"/>
    <w:rsid w:val="00743881"/>
    <w:rsid w:val="00746E12"/>
    <w:rsid w:val="007473A3"/>
    <w:rsid w:val="007505E8"/>
    <w:rsid w:val="0075246F"/>
    <w:rsid w:val="007561C9"/>
    <w:rsid w:val="0075629F"/>
    <w:rsid w:val="007571D2"/>
    <w:rsid w:val="007727CD"/>
    <w:rsid w:val="00773D50"/>
    <w:rsid w:val="00775988"/>
    <w:rsid w:val="00776EE8"/>
    <w:rsid w:val="007801E9"/>
    <w:rsid w:val="007814F9"/>
    <w:rsid w:val="007821F7"/>
    <w:rsid w:val="0078315C"/>
    <w:rsid w:val="00786712"/>
    <w:rsid w:val="00791E47"/>
    <w:rsid w:val="00795F30"/>
    <w:rsid w:val="007A1088"/>
    <w:rsid w:val="007A2396"/>
    <w:rsid w:val="007A3A24"/>
    <w:rsid w:val="007A45F3"/>
    <w:rsid w:val="007A5D67"/>
    <w:rsid w:val="007B013C"/>
    <w:rsid w:val="007B02DC"/>
    <w:rsid w:val="007B103A"/>
    <w:rsid w:val="007B249A"/>
    <w:rsid w:val="007B3F89"/>
    <w:rsid w:val="007B49CA"/>
    <w:rsid w:val="007B5025"/>
    <w:rsid w:val="007C0FE9"/>
    <w:rsid w:val="007C1EE3"/>
    <w:rsid w:val="007C26CC"/>
    <w:rsid w:val="007C3C3B"/>
    <w:rsid w:val="007C5A57"/>
    <w:rsid w:val="007C7BF5"/>
    <w:rsid w:val="007D1F82"/>
    <w:rsid w:val="007D2637"/>
    <w:rsid w:val="007D2791"/>
    <w:rsid w:val="007D2988"/>
    <w:rsid w:val="007D390D"/>
    <w:rsid w:val="007D5474"/>
    <w:rsid w:val="007D71A6"/>
    <w:rsid w:val="007E11B5"/>
    <w:rsid w:val="007E206B"/>
    <w:rsid w:val="007E2C3C"/>
    <w:rsid w:val="007E364F"/>
    <w:rsid w:val="007E6794"/>
    <w:rsid w:val="007E779C"/>
    <w:rsid w:val="007F047E"/>
    <w:rsid w:val="007F11DF"/>
    <w:rsid w:val="007F1982"/>
    <w:rsid w:val="007F39FF"/>
    <w:rsid w:val="007F7E75"/>
    <w:rsid w:val="00801170"/>
    <w:rsid w:val="00802AA5"/>
    <w:rsid w:val="00802EFC"/>
    <w:rsid w:val="0080349C"/>
    <w:rsid w:val="00804A3A"/>
    <w:rsid w:val="008110FF"/>
    <w:rsid w:val="00811871"/>
    <w:rsid w:val="00811BBA"/>
    <w:rsid w:val="00815257"/>
    <w:rsid w:val="00817061"/>
    <w:rsid w:val="008210FF"/>
    <w:rsid w:val="00823410"/>
    <w:rsid w:val="00826786"/>
    <w:rsid w:val="0082680D"/>
    <w:rsid w:val="00826BD1"/>
    <w:rsid w:val="00827DC2"/>
    <w:rsid w:val="008304B5"/>
    <w:rsid w:val="00832511"/>
    <w:rsid w:val="00833AB9"/>
    <w:rsid w:val="00833F59"/>
    <w:rsid w:val="00843579"/>
    <w:rsid w:val="0084530F"/>
    <w:rsid w:val="008504F2"/>
    <w:rsid w:val="0085385B"/>
    <w:rsid w:val="00853FDB"/>
    <w:rsid w:val="00854B74"/>
    <w:rsid w:val="00855DBE"/>
    <w:rsid w:val="0085625C"/>
    <w:rsid w:val="00857CFF"/>
    <w:rsid w:val="00862AD1"/>
    <w:rsid w:val="008630F6"/>
    <w:rsid w:val="00864C84"/>
    <w:rsid w:val="0086603A"/>
    <w:rsid w:val="00871B44"/>
    <w:rsid w:val="00875B0A"/>
    <w:rsid w:val="0088100E"/>
    <w:rsid w:val="00882220"/>
    <w:rsid w:val="00884189"/>
    <w:rsid w:val="00885B35"/>
    <w:rsid w:val="00886255"/>
    <w:rsid w:val="00890B49"/>
    <w:rsid w:val="00890B7D"/>
    <w:rsid w:val="008915AB"/>
    <w:rsid w:val="0089198B"/>
    <w:rsid w:val="00894AF8"/>
    <w:rsid w:val="008975B7"/>
    <w:rsid w:val="008A06DB"/>
    <w:rsid w:val="008A0B34"/>
    <w:rsid w:val="008A107E"/>
    <w:rsid w:val="008A5FB9"/>
    <w:rsid w:val="008A6C71"/>
    <w:rsid w:val="008A73C4"/>
    <w:rsid w:val="008B1FDB"/>
    <w:rsid w:val="008B211E"/>
    <w:rsid w:val="008B62AE"/>
    <w:rsid w:val="008B79C0"/>
    <w:rsid w:val="008C1CA5"/>
    <w:rsid w:val="008C1CE5"/>
    <w:rsid w:val="008C28A0"/>
    <w:rsid w:val="008C54CC"/>
    <w:rsid w:val="008D3E8E"/>
    <w:rsid w:val="008D51B4"/>
    <w:rsid w:val="008D78D0"/>
    <w:rsid w:val="008F0BC3"/>
    <w:rsid w:val="008F1230"/>
    <w:rsid w:val="008F34CB"/>
    <w:rsid w:val="008F5B21"/>
    <w:rsid w:val="00900011"/>
    <w:rsid w:val="009006AE"/>
    <w:rsid w:val="00901E51"/>
    <w:rsid w:val="009022CE"/>
    <w:rsid w:val="0090293F"/>
    <w:rsid w:val="00903E7F"/>
    <w:rsid w:val="0090746D"/>
    <w:rsid w:val="009079C5"/>
    <w:rsid w:val="0091430D"/>
    <w:rsid w:val="0091598F"/>
    <w:rsid w:val="0091607C"/>
    <w:rsid w:val="00917C12"/>
    <w:rsid w:val="00922769"/>
    <w:rsid w:val="00925D9F"/>
    <w:rsid w:val="00930D5A"/>
    <w:rsid w:val="009340CF"/>
    <w:rsid w:val="00934558"/>
    <w:rsid w:val="00935632"/>
    <w:rsid w:val="00936D88"/>
    <w:rsid w:val="00941D6E"/>
    <w:rsid w:val="00942680"/>
    <w:rsid w:val="009426C3"/>
    <w:rsid w:val="00942BC5"/>
    <w:rsid w:val="00942D6A"/>
    <w:rsid w:val="009434FF"/>
    <w:rsid w:val="00944037"/>
    <w:rsid w:val="009444B4"/>
    <w:rsid w:val="00954322"/>
    <w:rsid w:val="00955F93"/>
    <w:rsid w:val="00964AAB"/>
    <w:rsid w:val="00966C59"/>
    <w:rsid w:val="009670B5"/>
    <w:rsid w:val="009715FE"/>
    <w:rsid w:val="00975639"/>
    <w:rsid w:val="009759AB"/>
    <w:rsid w:val="00976597"/>
    <w:rsid w:val="0098320F"/>
    <w:rsid w:val="009833F2"/>
    <w:rsid w:val="00983B40"/>
    <w:rsid w:val="00986AC5"/>
    <w:rsid w:val="00994321"/>
    <w:rsid w:val="0099681F"/>
    <w:rsid w:val="009A1135"/>
    <w:rsid w:val="009A2711"/>
    <w:rsid w:val="009A29AA"/>
    <w:rsid w:val="009A51FD"/>
    <w:rsid w:val="009B11D8"/>
    <w:rsid w:val="009B5045"/>
    <w:rsid w:val="009B655A"/>
    <w:rsid w:val="009B6EDC"/>
    <w:rsid w:val="009B71ED"/>
    <w:rsid w:val="009B7461"/>
    <w:rsid w:val="009B7528"/>
    <w:rsid w:val="009C2D09"/>
    <w:rsid w:val="009C483B"/>
    <w:rsid w:val="009D088E"/>
    <w:rsid w:val="009D2DDC"/>
    <w:rsid w:val="009D3639"/>
    <w:rsid w:val="009D431D"/>
    <w:rsid w:val="009D5251"/>
    <w:rsid w:val="009D6EEA"/>
    <w:rsid w:val="009E156A"/>
    <w:rsid w:val="009E1CD4"/>
    <w:rsid w:val="009E2F91"/>
    <w:rsid w:val="009E5B4A"/>
    <w:rsid w:val="009F308D"/>
    <w:rsid w:val="009F48D6"/>
    <w:rsid w:val="009F5F94"/>
    <w:rsid w:val="00A00466"/>
    <w:rsid w:val="00A0161D"/>
    <w:rsid w:val="00A03E1E"/>
    <w:rsid w:val="00A05965"/>
    <w:rsid w:val="00A060B6"/>
    <w:rsid w:val="00A069FE"/>
    <w:rsid w:val="00A10F3A"/>
    <w:rsid w:val="00A11A9E"/>
    <w:rsid w:val="00A179AF"/>
    <w:rsid w:val="00A22786"/>
    <w:rsid w:val="00A2477C"/>
    <w:rsid w:val="00A26E80"/>
    <w:rsid w:val="00A30B56"/>
    <w:rsid w:val="00A35076"/>
    <w:rsid w:val="00A36369"/>
    <w:rsid w:val="00A36DA4"/>
    <w:rsid w:val="00A43838"/>
    <w:rsid w:val="00A464EA"/>
    <w:rsid w:val="00A46F2A"/>
    <w:rsid w:val="00A511C5"/>
    <w:rsid w:val="00A52768"/>
    <w:rsid w:val="00A55845"/>
    <w:rsid w:val="00A577B6"/>
    <w:rsid w:val="00A62529"/>
    <w:rsid w:val="00A632AB"/>
    <w:rsid w:val="00A66D1C"/>
    <w:rsid w:val="00A72898"/>
    <w:rsid w:val="00A72DA2"/>
    <w:rsid w:val="00A72DD5"/>
    <w:rsid w:val="00A73385"/>
    <w:rsid w:val="00A73AA4"/>
    <w:rsid w:val="00A77B36"/>
    <w:rsid w:val="00A80792"/>
    <w:rsid w:val="00A80795"/>
    <w:rsid w:val="00A81536"/>
    <w:rsid w:val="00A858CA"/>
    <w:rsid w:val="00A87170"/>
    <w:rsid w:val="00A87EEE"/>
    <w:rsid w:val="00A925D8"/>
    <w:rsid w:val="00A960F4"/>
    <w:rsid w:val="00A9670D"/>
    <w:rsid w:val="00AA16C9"/>
    <w:rsid w:val="00AA3C63"/>
    <w:rsid w:val="00AB3251"/>
    <w:rsid w:val="00AB4D67"/>
    <w:rsid w:val="00AC4F53"/>
    <w:rsid w:val="00AC63B4"/>
    <w:rsid w:val="00AC6B65"/>
    <w:rsid w:val="00AC6D9F"/>
    <w:rsid w:val="00AC6E82"/>
    <w:rsid w:val="00AC78F2"/>
    <w:rsid w:val="00AD0DE7"/>
    <w:rsid w:val="00AD138D"/>
    <w:rsid w:val="00AD1518"/>
    <w:rsid w:val="00AD1717"/>
    <w:rsid w:val="00AD1A63"/>
    <w:rsid w:val="00AD20E5"/>
    <w:rsid w:val="00AD29D1"/>
    <w:rsid w:val="00AD29E0"/>
    <w:rsid w:val="00AD41E2"/>
    <w:rsid w:val="00AD480F"/>
    <w:rsid w:val="00AD5B91"/>
    <w:rsid w:val="00AD7C8C"/>
    <w:rsid w:val="00AE1C29"/>
    <w:rsid w:val="00AE1F94"/>
    <w:rsid w:val="00AE2268"/>
    <w:rsid w:val="00AE23AD"/>
    <w:rsid w:val="00AE2A5B"/>
    <w:rsid w:val="00AE2E90"/>
    <w:rsid w:val="00AE2FC6"/>
    <w:rsid w:val="00AE4286"/>
    <w:rsid w:val="00AF0785"/>
    <w:rsid w:val="00AF07F1"/>
    <w:rsid w:val="00AF17D1"/>
    <w:rsid w:val="00AF1939"/>
    <w:rsid w:val="00AF381F"/>
    <w:rsid w:val="00AF42E5"/>
    <w:rsid w:val="00AF7F59"/>
    <w:rsid w:val="00B0028A"/>
    <w:rsid w:val="00B009D3"/>
    <w:rsid w:val="00B02AEF"/>
    <w:rsid w:val="00B05B63"/>
    <w:rsid w:val="00B1030C"/>
    <w:rsid w:val="00B16B26"/>
    <w:rsid w:val="00B1740C"/>
    <w:rsid w:val="00B24CA6"/>
    <w:rsid w:val="00B251C2"/>
    <w:rsid w:val="00B25424"/>
    <w:rsid w:val="00B26677"/>
    <w:rsid w:val="00B318CB"/>
    <w:rsid w:val="00B3228E"/>
    <w:rsid w:val="00B35EB3"/>
    <w:rsid w:val="00B37E6C"/>
    <w:rsid w:val="00B41805"/>
    <w:rsid w:val="00B440DC"/>
    <w:rsid w:val="00B503B6"/>
    <w:rsid w:val="00B50888"/>
    <w:rsid w:val="00B5232B"/>
    <w:rsid w:val="00B5298F"/>
    <w:rsid w:val="00B5378F"/>
    <w:rsid w:val="00B56825"/>
    <w:rsid w:val="00B63E6A"/>
    <w:rsid w:val="00B6592A"/>
    <w:rsid w:val="00B7251E"/>
    <w:rsid w:val="00B73712"/>
    <w:rsid w:val="00B779A9"/>
    <w:rsid w:val="00B77B32"/>
    <w:rsid w:val="00B8053D"/>
    <w:rsid w:val="00B867E8"/>
    <w:rsid w:val="00B86B38"/>
    <w:rsid w:val="00B86CCC"/>
    <w:rsid w:val="00B86E06"/>
    <w:rsid w:val="00B9432D"/>
    <w:rsid w:val="00B95036"/>
    <w:rsid w:val="00BA041C"/>
    <w:rsid w:val="00BA4A29"/>
    <w:rsid w:val="00BA4DDC"/>
    <w:rsid w:val="00BA603A"/>
    <w:rsid w:val="00BB13E5"/>
    <w:rsid w:val="00BB21C4"/>
    <w:rsid w:val="00BB3245"/>
    <w:rsid w:val="00BB3B8F"/>
    <w:rsid w:val="00BC0883"/>
    <w:rsid w:val="00BC1338"/>
    <w:rsid w:val="00BC1F8D"/>
    <w:rsid w:val="00BC2BD6"/>
    <w:rsid w:val="00BC6B3F"/>
    <w:rsid w:val="00BC750E"/>
    <w:rsid w:val="00BD1239"/>
    <w:rsid w:val="00BD2215"/>
    <w:rsid w:val="00BD3FE1"/>
    <w:rsid w:val="00BD4390"/>
    <w:rsid w:val="00BD750F"/>
    <w:rsid w:val="00BE1AC2"/>
    <w:rsid w:val="00BE22B3"/>
    <w:rsid w:val="00BE263F"/>
    <w:rsid w:val="00BE48E1"/>
    <w:rsid w:val="00BE4E3E"/>
    <w:rsid w:val="00BE66B9"/>
    <w:rsid w:val="00BF0010"/>
    <w:rsid w:val="00BF1FD1"/>
    <w:rsid w:val="00BF2571"/>
    <w:rsid w:val="00C00385"/>
    <w:rsid w:val="00C07E4B"/>
    <w:rsid w:val="00C07EEB"/>
    <w:rsid w:val="00C10AB0"/>
    <w:rsid w:val="00C10D8D"/>
    <w:rsid w:val="00C155ED"/>
    <w:rsid w:val="00C16604"/>
    <w:rsid w:val="00C2304A"/>
    <w:rsid w:val="00C23B84"/>
    <w:rsid w:val="00C24BC6"/>
    <w:rsid w:val="00C309DA"/>
    <w:rsid w:val="00C40C91"/>
    <w:rsid w:val="00C42457"/>
    <w:rsid w:val="00C4577A"/>
    <w:rsid w:val="00C45FDA"/>
    <w:rsid w:val="00C46372"/>
    <w:rsid w:val="00C46FE3"/>
    <w:rsid w:val="00C47C38"/>
    <w:rsid w:val="00C50024"/>
    <w:rsid w:val="00C57156"/>
    <w:rsid w:val="00C62472"/>
    <w:rsid w:val="00C63060"/>
    <w:rsid w:val="00C6473C"/>
    <w:rsid w:val="00C707B2"/>
    <w:rsid w:val="00C725C4"/>
    <w:rsid w:val="00C72B55"/>
    <w:rsid w:val="00C730CD"/>
    <w:rsid w:val="00C747A6"/>
    <w:rsid w:val="00C74B50"/>
    <w:rsid w:val="00C7597A"/>
    <w:rsid w:val="00C82B62"/>
    <w:rsid w:val="00C841C9"/>
    <w:rsid w:val="00C85722"/>
    <w:rsid w:val="00C859A7"/>
    <w:rsid w:val="00C866D4"/>
    <w:rsid w:val="00C9017B"/>
    <w:rsid w:val="00C90D6D"/>
    <w:rsid w:val="00C94E19"/>
    <w:rsid w:val="00C96434"/>
    <w:rsid w:val="00CA0AD5"/>
    <w:rsid w:val="00CA68BF"/>
    <w:rsid w:val="00CA77D9"/>
    <w:rsid w:val="00CA7E2F"/>
    <w:rsid w:val="00CB0A69"/>
    <w:rsid w:val="00CB37D7"/>
    <w:rsid w:val="00CC023C"/>
    <w:rsid w:val="00CC0441"/>
    <w:rsid w:val="00CC04D5"/>
    <w:rsid w:val="00CC0CB2"/>
    <w:rsid w:val="00CC2CB8"/>
    <w:rsid w:val="00CC374E"/>
    <w:rsid w:val="00CC713E"/>
    <w:rsid w:val="00CD7FE8"/>
    <w:rsid w:val="00CE3C55"/>
    <w:rsid w:val="00CE4141"/>
    <w:rsid w:val="00CE430C"/>
    <w:rsid w:val="00CE4340"/>
    <w:rsid w:val="00CE5439"/>
    <w:rsid w:val="00CE7177"/>
    <w:rsid w:val="00CF0BFB"/>
    <w:rsid w:val="00CF2DD5"/>
    <w:rsid w:val="00CF5461"/>
    <w:rsid w:val="00D01BAC"/>
    <w:rsid w:val="00D02694"/>
    <w:rsid w:val="00D03037"/>
    <w:rsid w:val="00D120B9"/>
    <w:rsid w:val="00D15ADE"/>
    <w:rsid w:val="00D170E1"/>
    <w:rsid w:val="00D2062B"/>
    <w:rsid w:val="00D20CD7"/>
    <w:rsid w:val="00D212B8"/>
    <w:rsid w:val="00D21941"/>
    <w:rsid w:val="00D21D37"/>
    <w:rsid w:val="00D256E2"/>
    <w:rsid w:val="00D25798"/>
    <w:rsid w:val="00D27761"/>
    <w:rsid w:val="00D32721"/>
    <w:rsid w:val="00D408DA"/>
    <w:rsid w:val="00D429D9"/>
    <w:rsid w:val="00D43CEB"/>
    <w:rsid w:val="00D467D9"/>
    <w:rsid w:val="00D46D99"/>
    <w:rsid w:val="00D50267"/>
    <w:rsid w:val="00D522BC"/>
    <w:rsid w:val="00D532AB"/>
    <w:rsid w:val="00D53A27"/>
    <w:rsid w:val="00D5425C"/>
    <w:rsid w:val="00D57F18"/>
    <w:rsid w:val="00D622A5"/>
    <w:rsid w:val="00D63110"/>
    <w:rsid w:val="00D64479"/>
    <w:rsid w:val="00D64FAD"/>
    <w:rsid w:val="00D651E9"/>
    <w:rsid w:val="00D678BB"/>
    <w:rsid w:val="00D7091D"/>
    <w:rsid w:val="00D73B39"/>
    <w:rsid w:val="00D73B8C"/>
    <w:rsid w:val="00D758E3"/>
    <w:rsid w:val="00D810A4"/>
    <w:rsid w:val="00D81D38"/>
    <w:rsid w:val="00D8311F"/>
    <w:rsid w:val="00D85C02"/>
    <w:rsid w:val="00D85D88"/>
    <w:rsid w:val="00D91BD0"/>
    <w:rsid w:val="00D92091"/>
    <w:rsid w:val="00D92A60"/>
    <w:rsid w:val="00D92D91"/>
    <w:rsid w:val="00D9346E"/>
    <w:rsid w:val="00D94454"/>
    <w:rsid w:val="00D94C02"/>
    <w:rsid w:val="00DA18F0"/>
    <w:rsid w:val="00DA2874"/>
    <w:rsid w:val="00DA5E59"/>
    <w:rsid w:val="00DB103C"/>
    <w:rsid w:val="00DB2C5C"/>
    <w:rsid w:val="00DB52ED"/>
    <w:rsid w:val="00DB5CDA"/>
    <w:rsid w:val="00DB69AF"/>
    <w:rsid w:val="00DC212C"/>
    <w:rsid w:val="00DC2A02"/>
    <w:rsid w:val="00DC2D85"/>
    <w:rsid w:val="00DC4F45"/>
    <w:rsid w:val="00DC55C4"/>
    <w:rsid w:val="00DD05B8"/>
    <w:rsid w:val="00DD1F00"/>
    <w:rsid w:val="00DD5D1D"/>
    <w:rsid w:val="00DD61A1"/>
    <w:rsid w:val="00DE356B"/>
    <w:rsid w:val="00DE68C2"/>
    <w:rsid w:val="00DE7FB5"/>
    <w:rsid w:val="00DF06C0"/>
    <w:rsid w:val="00DF384C"/>
    <w:rsid w:val="00DF58A1"/>
    <w:rsid w:val="00DF6571"/>
    <w:rsid w:val="00E01ED7"/>
    <w:rsid w:val="00E04F58"/>
    <w:rsid w:val="00E155CC"/>
    <w:rsid w:val="00E157A9"/>
    <w:rsid w:val="00E21574"/>
    <w:rsid w:val="00E21D6D"/>
    <w:rsid w:val="00E21E85"/>
    <w:rsid w:val="00E23234"/>
    <w:rsid w:val="00E24DAB"/>
    <w:rsid w:val="00E3431E"/>
    <w:rsid w:val="00E35B97"/>
    <w:rsid w:val="00E35CF2"/>
    <w:rsid w:val="00E36D20"/>
    <w:rsid w:val="00E4001C"/>
    <w:rsid w:val="00E44E8C"/>
    <w:rsid w:val="00E46A13"/>
    <w:rsid w:val="00E47F95"/>
    <w:rsid w:val="00E50030"/>
    <w:rsid w:val="00E52C75"/>
    <w:rsid w:val="00E541C3"/>
    <w:rsid w:val="00E559E9"/>
    <w:rsid w:val="00E55B07"/>
    <w:rsid w:val="00E60877"/>
    <w:rsid w:val="00E62B04"/>
    <w:rsid w:val="00E63C8C"/>
    <w:rsid w:val="00E6614B"/>
    <w:rsid w:val="00E666A1"/>
    <w:rsid w:val="00E679DB"/>
    <w:rsid w:val="00E73FB6"/>
    <w:rsid w:val="00E74B84"/>
    <w:rsid w:val="00E82B9C"/>
    <w:rsid w:val="00E83FAA"/>
    <w:rsid w:val="00E86ACB"/>
    <w:rsid w:val="00E919D7"/>
    <w:rsid w:val="00E92A0B"/>
    <w:rsid w:val="00E93CE3"/>
    <w:rsid w:val="00E95039"/>
    <w:rsid w:val="00E964DB"/>
    <w:rsid w:val="00E96C39"/>
    <w:rsid w:val="00EA4A40"/>
    <w:rsid w:val="00EA5DEE"/>
    <w:rsid w:val="00EA74DA"/>
    <w:rsid w:val="00EB105F"/>
    <w:rsid w:val="00EB1AE6"/>
    <w:rsid w:val="00EB1C50"/>
    <w:rsid w:val="00EB3441"/>
    <w:rsid w:val="00EB49F5"/>
    <w:rsid w:val="00EB5071"/>
    <w:rsid w:val="00EB69A3"/>
    <w:rsid w:val="00EB70B1"/>
    <w:rsid w:val="00EC133E"/>
    <w:rsid w:val="00EC27C0"/>
    <w:rsid w:val="00EC4F30"/>
    <w:rsid w:val="00EC52EF"/>
    <w:rsid w:val="00EC6616"/>
    <w:rsid w:val="00EC6DC4"/>
    <w:rsid w:val="00ED066C"/>
    <w:rsid w:val="00EE0149"/>
    <w:rsid w:val="00EE0721"/>
    <w:rsid w:val="00EE5D84"/>
    <w:rsid w:val="00EE70C7"/>
    <w:rsid w:val="00EF36AC"/>
    <w:rsid w:val="00EF75A1"/>
    <w:rsid w:val="00F012BE"/>
    <w:rsid w:val="00F01420"/>
    <w:rsid w:val="00F045D2"/>
    <w:rsid w:val="00F04CBA"/>
    <w:rsid w:val="00F054B9"/>
    <w:rsid w:val="00F05843"/>
    <w:rsid w:val="00F125BF"/>
    <w:rsid w:val="00F14002"/>
    <w:rsid w:val="00F147A7"/>
    <w:rsid w:val="00F1624F"/>
    <w:rsid w:val="00F16CE7"/>
    <w:rsid w:val="00F17B99"/>
    <w:rsid w:val="00F2086C"/>
    <w:rsid w:val="00F20C20"/>
    <w:rsid w:val="00F20DD3"/>
    <w:rsid w:val="00F211DC"/>
    <w:rsid w:val="00F22DE9"/>
    <w:rsid w:val="00F2358E"/>
    <w:rsid w:val="00F2441B"/>
    <w:rsid w:val="00F26542"/>
    <w:rsid w:val="00F270E5"/>
    <w:rsid w:val="00F311B6"/>
    <w:rsid w:val="00F317D5"/>
    <w:rsid w:val="00F33F9E"/>
    <w:rsid w:val="00F343A8"/>
    <w:rsid w:val="00F3472F"/>
    <w:rsid w:val="00F36473"/>
    <w:rsid w:val="00F369C4"/>
    <w:rsid w:val="00F37B40"/>
    <w:rsid w:val="00F37E43"/>
    <w:rsid w:val="00F42716"/>
    <w:rsid w:val="00F4385B"/>
    <w:rsid w:val="00F43A75"/>
    <w:rsid w:val="00F45EB2"/>
    <w:rsid w:val="00F51816"/>
    <w:rsid w:val="00F5577F"/>
    <w:rsid w:val="00F56697"/>
    <w:rsid w:val="00F60325"/>
    <w:rsid w:val="00F60831"/>
    <w:rsid w:val="00F62C78"/>
    <w:rsid w:val="00F6443D"/>
    <w:rsid w:val="00F66038"/>
    <w:rsid w:val="00F76561"/>
    <w:rsid w:val="00F81310"/>
    <w:rsid w:val="00F82110"/>
    <w:rsid w:val="00F82A62"/>
    <w:rsid w:val="00F82E9C"/>
    <w:rsid w:val="00F83586"/>
    <w:rsid w:val="00F8640A"/>
    <w:rsid w:val="00F867ED"/>
    <w:rsid w:val="00F86E79"/>
    <w:rsid w:val="00F90079"/>
    <w:rsid w:val="00F95A29"/>
    <w:rsid w:val="00F96734"/>
    <w:rsid w:val="00F96889"/>
    <w:rsid w:val="00F9772E"/>
    <w:rsid w:val="00F97CA9"/>
    <w:rsid w:val="00FA0545"/>
    <w:rsid w:val="00FA19AA"/>
    <w:rsid w:val="00FA1F01"/>
    <w:rsid w:val="00FA457E"/>
    <w:rsid w:val="00FA5F72"/>
    <w:rsid w:val="00FA68E0"/>
    <w:rsid w:val="00FB22A2"/>
    <w:rsid w:val="00FB2ACD"/>
    <w:rsid w:val="00FB2ADD"/>
    <w:rsid w:val="00FB4A37"/>
    <w:rsid w:val="00FB54D5"/>
    <w:rsid w:val="00FC0751"/>
    <w:rsid w:val="00FC149E"/>
    <w:rsid w:val="00FC1FCE"/>
    <w:rsid w:val="00FC22C0"/>
    <w:rsid w:val="00FC4232"/>
    <w:rsid w:val="00FC5916"/>
    <w:rsid w:val="00FC5E4B"/>
    <w:rsid w:val="00FC7B21"/>
    <w:rsid w:val="00FD3E54"/>
    <w:rsid w:val="00FD4C61"/>
    <w:rsid w:val="00FD5535"/>
    <w:rsid w:val="00FD56F4"/>
    <w:rsid w:val="00FD6CE5"/>
    <w:rsid w:val="00FE1296"/>
    <w:rsid w:val="00FE4CC1"/>
    <w:rsid w:val="00FE5302"/>
    <w:rsid w:val="00FE6373"/>
    <w:rsid w:val="00FE64F6"/>
    <w:rsid w:val="00FE7DF2"/>
    <w:rsid w:val="00FF0E34"/>
    <w:rsid w:val="00FF2D7D"/>
    <w:rsid w:val="00FF481C"/>
    <w:rsid w:val="00FF5C00"/>
    <w:rsid w:val="00FF6536"/>
    <w:rsid w:val="00FF767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FCAC2C"/>
  <w15:docId w15:val="{2907D676-51CB-4B35-9378-6C82FF1AF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147A7"/>
    <w:rPr>
      <w:sz w:val="24"/>
      <w:szCs w:val="24"/>
      <w:lang w:val="en-GB"/>
    </w:rPr>
  </w:style>
  <w:style w:type="paragraph" w:styleId="Heading1">
    <w:name w:val="heading 1"/>
    <w:basedOn w:val="Normal"/>
    <w:next w:val="Normal"/>
    <w:qFormat/>
    <w:rsid w:val="00AE4286"/>
    <w:pPr>
      <w:keepNext/>
      <w:jc w:val="center"/>
      <w:outlineLvl w:val="0"/>
    </w:pPr>
    <w:rPr>
      <w:rFonts w:ascii="Arial" w:hAnsi="Arial" w:cs="Arial"/>
      <w:sz w:val="48"/>
      <w:szCs w:val="72"/>
      <w:lang w:val="en-US"/>
    </w:rPr>
  </w:style>
  <w:style w:type="paragraph" w:styleId="Heading2">
    <w:name w:val="heading 2"/>
    <w:basedOn w:val="Normal"/>
    <w:next w:val="Normal"/>
    <w:qFormat/>
    <w:rsid w:val="00AE4286"/>
    <w:pPr>
      <w:keepNext/>
      <w:outlineLvl w:val="1"/>
    </w:pPr>
    <w:rPr>
      <w:b/>
      <w:bCs/>
      <w:lang w:val="en-US"/>
    </w:rPr>
  </w:style>
  <w:style w:type="paragraph" w:styleId="Heading3">
    <w:name w:val="heading 3"/>
    <w:basedOn w:val="Normal"/>
    <w:next w:val="Normal"/>
    <w:qFormat/>
    <w:rsid w:val="00AE4286"/>
    <w:pPr>
      <w:keepNext/>
      <w:outlineLvl w:val="2"/>
    </w:pPr>
    <w:rPr>
      <w:rFonts w:ascii="Arial" w:hAnsi="Arial" w:cs="Arial"/>
      <w:b/>
      <w:bCs/>
      <w:sz w:val="20"/>
      <w:lang w:val="en-US"/>
    </w:rPr>
  </w:style>
  <w:style w:type="paragraph" w:styleId="Heading4">
    <w:name w:val="heading 4"/>
    <w:basedOn w:val="Normal"/>
    <w:next w:val="Normal"/>
    <w:qFormat/>
    <w:rsid w:val="00AE4286"/>
    <w:pPr>
      <w:keepNext/>
      <w:jc w:val="both"/>
      <w:outlineLvl w:val="3"/>
    </w:pPr>
    <w:rPr>
      <w:rFonts w:ascii="Arial" w:hAnsi="Arial" w:cs="Arial"/>
      <w:b/>
      <w:bCs/>
      <w:sz w:val="20"/>
      <w:lang w:val="en-US"/>
    </w:rPr>
  </w:style>
  <w:style w:type="paragraph" w:styleId="Heading5">
    <w:name w:val="heading 5"/>
    <w:basedOn w:val="Normal"/>
    <w:next w:val="Normal"/>
    <w:qFormat/>
    <w:rsid w:val="00AE4286"/>
    <w:pPr>
      <w:keepNext/>
      <w:ind w:left="-720" w:right="-180"/>
      <w:outlineLvl w:val="4"/>
    </w:pPr>
    <w:rPr>
      <w:rFonts w:ascii="Arial" w:hAnsi="Arial" w:cs="Arial"/>
      <w:b/>
      <w:i/>
      <w:iCs/>
      <w:sz w:val="20"/>
    </w:rPr>
  </w:style>
  <w:style w:type="paragraph" w:styleId="Heading6">
    <w:name w:val="heading 6"/>
    <w:basedOn w:val="Normal"/>
    <w:next w:val="Normal"/>
    <w:qFormat/>
    <w:rsid w:val="00AE4286"/>
    <w:pPr>
      <w:keepNext/>
      <w:ind w:left="-720" w:right="-180"/>
      <w:outlineLvl w:val="5"/>
    </w:pPr>
    <w:rPr>
      <w:rFonts w:ascii="Arial" w:hAnsi="Arial" w:cs="Arial"/>
      <w:b/>
      <w:sz w:val="20"/>
    </w:rPr>
  </w:style>
  <w:style w:type="paragraph" w:styleId="Heading7">
    <w:name w:val="heading 7"/>
    <w:basedOn w:val="Normal"/>
    <w:next w:val="Normal"/>
    <w:qFormat/>
    <w:rsid w:val="00AE4286"/>
    <w:pPr>
      <w:keepNext/>
      <w:ind w:left="-720" w:right="-180"/>
      <w:jc w:val="both"/>
      <w:outlineLvl w:val="6"/>
    </w:pPr>
    <w:rPr>
      <w:rFonts w:ascii="Arial" w:hAnsi="Arial" w:cs="Arial"/>
      <w:b/>
      <w:i/>
      <w:iCs/>
      <w:sz w:val="20"/>
    </w:rPr>
  </w:style>
  <w:style w:type="paragraph" w:styleId="Heading8">
    <w:name w:val="heading 8"/>
    <w:basedOn w:val="Normal"/>
    <w:next w:val="Normal"/>
    <w:qFormat/>
    <w:rsid w:val="00AE4286"/>
    <w:pPr>
      <w:keepNext/>
      <w:ind w:left="-720" w:right="-180"/>
      <w:jc w:val="both"/>
      <w:outlineLvl w:val="7"/>
    </w:pPr>
    <w:rPr>
      <w:rFonts w:ascii="Arial" w:hAnsi="Arial" w:cs="Arial"/>
      <w:b/>
      <w:bCs/>
      <w:sz w:val="20"/>
    </w:rPr>
  </w:style>
  <w:style w:type="paragraph" w:styleId="Heading9">
    <w:name w:val="heading 9"/>
    <w:basedOn w:val="Normal"/>
    <w:next w:val="Normal"/>
    <w:qFormat/>
    <w:rsid w:val="00AE4286"/>
    <w:pPr>
      <w:keepNext/>
      <w:widowControl w:val="0"/>
      <w:ind w:left="-720"/>
      <w:outlineLvl w:val="8"/>
    </w:pPr>
    <w:rPr>
      <w:rFonts w:ascii="Arial" w:hAnsi="Arial" w:cs="Arial"/>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
    <w:name w:val="Para"/>
    <w:basedOn w:val="Normal"/>
    <w:rsid w:val="00AE4286"/>
    <w:pPr>
      <w:widowControl w:val="0"/>
      <w:spacing w:before="120"/>
      <w:jc w:val="both"/>
    </w:pPr>
    <w:rPr>
      <w:rFonts w:ascii="Arial Narrow" w:hAnsi="Arial Narrow"/>
      <w:snapToGrid w:val="0"/>
      <w:sz w:val="20"/>
      <w:szCs w:val="20"/>
      <w:lang w:val="en-US"/>
    </w:rPr>
  </w:style>
  <w:style w:type="paragraph" w:styleId="BodyText">
    <w:name w:val="Body Text"/>
    <w:basedOn w:val="Normal"/>
    <w:semiHidden/>
    <w:rsid w:val="00AE4286"/>
    <w:rPr>
      <w:rFonts w:ascii="Arial" w:hAnsi="Arial" w:cs="Arial"/>
      <w:sz w:val="20"/>
      <w:lang w:val="en-US"/>
    </w:rPr>
  </w:style>
  <w:style w:type="paragraph" w:styleId="Footer">
    <w:name w:val="footer"/>
    <w:basedOn w:val="Normal"/>
    <w:semiHidden/>
    <w:rsid w:val="00AE4286"/>
    <w:pPr>
      <w:tabs>
        <w:tab w:val="center" w:pos="4153"/>
        <w:tab w:val="right" w:pos="8306"/>
      </w:tabs>
    </w:pPr>
  </w:style>
  <w:style w:type="character" w:styleId="PageNumber">
    <w:name w:val="page number"/>
    <w:basedOn w:val="DefaultParagraphFont"/>
    <w:semiHidden/>
    <w:rsid w:val="00AE4286"/>
  </w:style>
  <w:style w:type="paragraph" w:styleId="Header">
    <w:name w:val="header"/>
    <w:basedOn w:val="Normal"/>
    <w:rsid w:val="00AE4286"/>
    <w:pPr>
      <w:tabs>
        <w:tab w:val="center" w:pos="4153"/>
        <w:tab w:val="right" w:pos="8306"/>
      </w:tabs>
    </w:pPr>
  </w:style>
  <w:style w:type="paragraph" w:styleId="BlockText">
    <w:name w:val="Block Text"/>
    <w:basedOn w:val="Normal"/>
    <w:semiHidden/>
    <w:rsid w:val="00AE4286"/>
    <w:pPr>
      <w:ind w:left="-720" w:right="-180"/>
      <w:jc w:val="both"/>
    </w:pPr>
    <w:rPr>
      <w:rFonts w:ascii="Arial" w:hAnsi="Arial" w:cs="Arial"/>
      <w:sz w:val="20"/>
    </w:rPr>
  </w:style>
  <w:style w:type="paragraph" w:customStyle="1" w:styleId="TekstInvoer">
    <w:name w:val="TekstInvoer"/>
    <w:basedOn w:val="Normal"/>
    <w:rsid w:val="00AE4286"/>
    <w:pPr>
      <w:tabs>
        <w:tab w:val="left" w:pos="284"/>
      </w:tabs>
      <w:overflowPunct w:val="0"/>
      <w:autoSpaceDE w:val="0"/>
      <w:autoSpaceDN w:val="0"/>
      <w:adjustRightInd w:val="0"/>
      <w:ind w:left="360"/>
    </w:pPr>
    <w:rPr>
      <w:rFonts w:ascii="CG Times" w:eastAsia="Arial Unicode MS" w:hAnsi="CG Times" w:cs="Arial"/>
      <w:snapToGrid w:val="0"/>
      <w:sz w:val="20"/>
      <w:szCs w:val="20"/>
      <w:lang w:val="en-US"/>
    </w:rPr>
  </w:style>
  <w:style w:type="paragraph" w:customStyle="1" w:styleId="Kop">
    <w:name w:val="Kop"/>
    <w:basedOn w:val="Normal"/>
    <w:rsid w:val="00AE4286"/>
    <w:pPr>
      <w:overflowPunct w:val="0"/>
      <w:autoSpaceDE w:val="0"/>
      <w:autoSpaceDN w:val="0"/>
      <w:adjustRightInd w:val="0"/>
      <w:ind w:left="360"/>
    </w:pPr>
    <w:rPr>
      <w:rFonts w:ascii="CG Times" w:eastAsia="Arial Unicode MS" w:hAnsi="CG Times" w:cs="Arial"/>
      <w:b/>
      <w:snapToGrid w:val="0"/>
      <w:sz w:val="20"/>
      <w:szCs w:val="20"/>
      <w:lang w:val="en-US"/>
    </w:rPr>
  </w:style>
  <w:style w:type="paragraph" w:styleId="BodyTextIndent2">
    <w:name w:val="Body Text Indent 2"/>
    <w:basedOn w:val="Normal"/>
    <w:semiHidden/>
    <w:rsid w:val="00AE4286"/>
    <w:pPr>
      <w:ind w:left="53"/>
    </w:pPr>
    <w:rPr>
      <w:rFonts w:ascii="Arial" w:eastAsia="Arial Unicode MS" w:hAnsi="Arial" w:cs="Arial"/>
      <w:snapToGrid w:val="0"/>
      <w:sz w:val="20"/>
      <w:lang w:val="en-US"/>
    </w:rPr>
  </w:style>
  <w:style w:type="paragraph" w:styleId="HTMLPreformatted">
    <w:name w:val="HTML Preformatted"/>
    <w:basedOn w:val="Normal"/>
    <w:link w:val="HTMLPreformattedChar"/>
    <w:rsid w:val="00AE42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sz w:val="20"/>
      <w:szCs w:val="20"/>
    </w:rPr>
  </w:style>
  <w:style w:type="paragraph" w:styleId="NormalWeb">
    <w:name w:val="Normal (Web)"/>
    <w:basedOn w:val="Normal"/>
    <w:semiHidden/>
    <w:rsid w:val="00AE4286"/>
    <w:pPr>
      <w:spacing w:before="100" w:beforeAutospacing="1" w:after="100" w:afterAutospacing="1"/>
    </w:pPr>
    <w:rPr>
      <w:lang w:val="en-US"/>
    </w:rPr>
  </w:style>
  <w:style w:type="character" w:styleId="Strong">
    <w:name w:val="Strong"/>
    <w:uiPriority w:val="22"/>
    <w:qFormat/>
    <w:rsid w:val="00AE4286"/>
    <w:rPr>
      <w:b/>
      <w:bCs/>
    </w:rPr>
  </w:style>
  <w:style w:type="character" w:styleId="Hyperlink">
    <w:name w:val="Hyperlink"/>
    <w:rsid w:val="00AE4286"/>
    <w:rPr>
      <w:color w:val="0000FF"/>
      <w:u w:val="single"/>
    </w:rPr>
  </w:style>
  <w:style w:type="character" w:styleId="FollowedHyperlink">
    <w:name w:val="FollowedHyperlink"/>
    <w:semiHidden/>
    <w:rsid w:val="00AE4286"/>
    <w:rPr>
      <w:color w:val="800080"/>
      <w:u w:val="single"/>
    </w:rPr>
  </w:style>
  <w:style w:type="paragraph" w:styleId="BodyText2">
    <w:name w:val="Body Text 2"/>
    <w:basedOn w:val="Normal"/>
    <w:semiHidden/>
    <w:rsid w:val="00AE4286"/>
    <w:pPr>
      <w:tabs>
        <w:tab w:val="left" w:pos="360"/>
        <w:tab w:val="left" w:pos="720"/>
        <w:tab w:val="left" w:pos="1080"/>
        <w:tab w:val="left" w:pos="1440"/>
      </w:tabs>
      <w:spacing w:line="240" w:lineRule="atLeast"/>
    </w:pPr>
    <w:rPr>
      <w:b/>
      <w:bCs/>
      <w:color w:val="000000"/>
    </w:rPr>
  </w:style>
  <w:style w:type="paragraph" w:customStyle="1" w:styleId="s1">
    <w:name w:val="s1"/>
    <w:basedOn w:val="Normal"/>
    <w:rsid w:val="00AE4286"/>
    <w:pPr>
      <w:tabs>
        <w:tab w:val="num" w:pos="0"/>
        <w:tab w:val="num" w:pos="720"/>
      </w:tabs>
      <w:ind w:left="340" w:hanging="340"/>
    </w:pPr>
    <w:rPr>
      <w:rFonts w:ascii="Times" w:eastAsia="Batang" w:hAnsi="Times"/>
      <w:sz w:val="20"/>
      <w:szCs w:val="20"/>
      <w:lang w:val="en-US" w:eastAsia="ko-KR"/>
    </w:rPr>
  </w:style>
  <w:style w:type="paragraph" w:styleId="BodyText3">
    <w:name w:val="Body Text 3"/>
    <w:basedOn w:val="Normal"/>
    <w:semiHidden/>
    <w:rsid w:val="00AE4286"/>
    <w:pPr>
      <w:tabs>
        <w:tab w:val="left" w:pos="360"/>
        <w:tab w:val="left" w:pos="720"/>
        <w:tab w:val="left" w:pos="1080"/>
        <w:tab w:val="left" w:pos="1440"/>
        <w:tab w:val="right" w:pos="9360"/>
      </w:tabs>
      <w:jc w:val="both"/>
    </w:pPr>
    <w:rPr>
      <w:rFonts w:ascii="Arial" w:hAnsi="Arial" w:cs="Arial"/>
      <w:sz w:val="20"/>
      <w:szCs w:val="20"/>
      <w:lang w:val="en-US"/>
    </w:rPr>
  </w:style>
  <w:style w:type="paragraph" w:styleId="BodyTextIndent3">
    <w:name w:val="Body Text Indent 3"/>
    <w:basedOn w:val="Normal"/>
    <w:semiHidden/>
    <w:rsid w:val="00AE4286"/>
    <w:pPr>
      <w:tabs>
        <w:tab w:val="left" w:pos="360"/>
        <w:tab w:val="left" w:pos="720"/>
        <w:tab w:val="left" w:pos="1080"/>
        <w:tab w:val="left" w:pos="1440"/>
      </w:tabs>
      <w:spacing w:line="240" w:lineRule="atLeast"/>
      <w:ind w:left="180" w:hanging="180"/>
    </w:pPr>
    <w:rPr>
      <w:rFonts w:ascii="Palatino" w:hAnsi="Palatino"/>
      <w:color w:val="000000"/>
      <w:lang w:val="en-US"/>
    </w:rPr>
  </w:style>
  <w:style w:type="paragraph" w:styleId="ListParagraph">
    <w:name w:val="List Paragraph"/>
    <w:basedOn w:val="Normal"/>
    <w:link w:val="ListParagraphChar"/>
    <w:uiPriority w:val="34"/>
    <w:qFormat/>
    <w:rsid w:val="00677CB4"/>
    <w:pPr>
      <w:spacing w:after="200"/>
      <w:ind w:left="720"/>
      <w:contextualSpacing/>
    </w:pPr>
    <w:rPr>
      <w:rFonts w:ascii="Calibri" w:eastAsia="Calibri" w:hAnsi="Calibri"/>
      <w:sz w:val="22"/>
      <w:szCs w:val="22"/>
    </w:rPr>
  </w:style>
  <w:style w:type="paragraph" w:styleId="NoSpacing">
    <w:name w:val="No Spacing"/>
    <w:uiPriority w:val="1"/>
    <w:qFormat/>
    <w:rsid w:val="003F722F"/>
    <w:rPr>
      <w:rFonts w:ascii="Calibri" w:eastAsia="Calibri" w:hAnsi="Calibri"/>
      <w:sz w:val="22"/>
      <w:szCs w:val="22"/>
    </w:rPr>
  </w:style>
  <w:style w:type="paragraph" w:customStyle="1" w:styleId="H4">
    <w:name w:val="H4"/>
    <w:basedOn w:val="Normal"/>
    <w:next w:val="Normal"/>
    <w:rsid w:val="00B0028A"/>
    <w:pPr>
      <w:keepNext/>
      <w:suppressAutoHyphens/>
      <w:spacing w:before="100" w:after="100"/>
    </w:pPr>
    <w:rPr>
      <w:b/>
      <w:szCs w:val="20"/>
      <w:lang w:val="en-US" w:eastAsia="ar-SA"/>
    </w:rPr>
  </w:style>
  <w:style w:type="character" w:customStyle="1" w:styleId="HTMLPreformattedChar">
    <w:name w:val="HTML Preformatted Char"/>
    <w:link w:val="HTMLPreformatted"/>
    <w:rsid w:val="00B0028A"/>
    <w:rPr>
      <w:rFonts w:ascii="Arial Unicode MS" w:eastAsia="Arial Unicode MS" w:hAnsi="Arial Unicode MS" w:cs="Arial Unicode MS"/>
      <w:lang w:val="en-GB" w:eastAsia="en-US"/>
    </w:rPr>
  </w:style>
  <w:style w:type="character" w:styleId="HTMLCite">
    <w:name w:val="HTML Cite"/>
    <w:uiPriority w:val="99"/>
    <w:semiHidden/>
    <w:unhideWhenUsed/>
    <w:rsid w:val="000E1D4C"/>
    <w:rPr>
      <w:i w:val="0"/>
      <w:iCs w:val="0"/>
      <w:color w:val="008000"/>
    </w:rPr>
  </w:style>
  <w:style w:type="paragraph" w:styleId="BalloonText">
    <w:name w:val="Balloon Text"/>
    <w:basedOn w:val="Normal"/>
    <w:link w:val="BalloonTextChar"/>
    <w:uiPriority w:val="99"/>
    <w:semiHidden/>
    <w:unhideWhenUsed/>
    <w:rsid w:val="006E6B9F"/>
    <w:rPr>
      <w:rFonts w:ascii="Tahoma" w:hAnsi="Tahoma"/>
      <w:sz w:val="16"/>
      <w:szCs w:val="16"/>
    </w:rPr>
  </w:style>
  <w:style w:type="character" w:customStyle="1" w:styleId="BalloonTextChar">
    <w:name w:val="Balloon Text Char"/>
    <w:link w:val="BalloonText"/>
    <w:uiPriority w:val="99"/>
    <w:semiHidden/>
    <w:rsid w:val="006E6B9F"/>
    <w:rPr>
      <w:rFonts w:ascii="Tahoma" w:hAnsi="Tahoma" w:cs="Tahoma"/>
      <w:sz w:val="16"/>
      <w:szCs w:val="16"/>
      <w:lang w:val="en-GB"/>
    </w:rPr>
  </w:style>
  <w:style w:type="paragraph" w:customStyle="1" w:styleId="Normal1">
    <w:name w:val="Normal1"/>
    <w:basedOn w:val="Normal"/>
    <w:rsid w:val="00EB1C50"/>
    <w:pPr>
      <w:widowControl w:val="0"/>
      <w:suppressAutoHyphens/>
      <w:overflowPunct w:val="0"/>
      <w:autoSpaceDE w:val="0"/>
    </w:pPr>
    <w:rPr>
      <w:rFonts w:ascii="Verdana" w:eastAsia="Verdana" w:hAnsi="Verdana" w:cs="Verdana"/>
      <w:lang w:val="en-US" w:bidi="en-US"/>
    </w:rPr>
  </w:style>
  <w:style w:type="character" w:customStyle="1" w:styleId="body-header">
    <w:name w:val="body-header"/>
    <w:basedOn w:val="DefaultParagraphFont"/>
    <w:rsid w:val="00DC55C4"/>
  </w:style>
  <w:style w:type="paragraph" w:styleId="Title">
    <w:name w:val="Title"/>
    <w:basedOn w:val="Normal"/>
    <w:link w:val="TitleChar"/>
    <w:qFormat/>
    <w:rsid w:val="00177B57"/>
    <w:pPr>
      <w:jc w:val="center"/>
    </w:pPr>
    <w:rPr>
      <w:rFonts w:ascii="Arial Black" w:hAnsi="Arial Black"/>
      <w:b/>
      <w:sz w:val="30"/>
      <w:szCs w:val="20"/>
    </w:rPr>
  </w:style>
  <w:style w:type="character" w:customStyle="1" w:styleId="TitleChar">
    <w:name w:val="Title Char"/>
    <w:link w:val="Title"/>
    <w:rsid w:val="00177B57"/>
    <w:rPr>
      <w:rFonts w:ascii="Arial Black" w:hAnsi="Arial Black"/>
      <w:b/>
      <w:sz w:val="30"/>
    </w:rPr>
  </w:style>
  <w:style w:type="paragraph" w:styleId="PlainText">
    <w:name w:val="Plain Text"/>
    <w:basedOn w:val="Normal"/>
    <w:link w:val="PlainTextChar"/>
    <w:rsid w:val="00853FDB"/>
    <w:rPr>
      <w:rFonts w:ascii="Courier New" w:hAnsi="Courier New"/>
      <w:sz w:val="20"/>
      <w:szCs w:val="20"/>
    </w:rPr>
  </w:style>
  <w:style w:type="character" w:customStyle="1" w:styleId="PlainTextChar">
    <w:name w:val="Plain Text Char"/>
    <w:link w:val="PlainText"/>
    <w:rsid w:val="00853FDB"/>
    <w:rPr>
      <w:rFonts w:ascii="Courier New" w:hAnsi="Courier New" w:cs="Courier New"/>
    </w:rPr>
  </w:style>
  <w:style w:type="character" w:customStyle="1" w:styleId="clientscompany">
    <w:name w:val="clients_company"/>
    <w:basedOn w:val="DefaultParagraphFont"/>
    <w:rsid w:val="00A43838"/>
  </w:style>
  <w:style w:type="paragraph" w:styleId="ListBullet">
    <w:name w:val="List Bullet"/>
    <w:basedOn w:val="Normal"/>
    <w:autoRedefine/>
    <w:rsid w:val="00604441"/>
    <w:pPr>
      <w:numPr>
        <w:numId w:val="4"/>
      </w:numPr>
      <w:tabs>
        <w:tab w:val="left" w:pos="0"/>
        <w:tab w:val="left" w:pos="3600"/>
      </w:tabs>
      <w:spacing w:before="20" w:after="20"/>
    </w:pPr>
    <w:rPr>
      <w:rFonts w:ascii="Verdana" w:eastAsia="SimSun" w:hAnsi="Verdana" w:cs="Tahoma"/>
      <w:color w:val="000000"/>
      <w:kern w:val="20"/>
      <w:sz w:val="20"/>
      <w:lang w:val="en-US"/>
    </w:rPr>
  </w:style>
  <w:style w:type="paragraph" w:customStyle="1" w:styleId="Char1CharCharChar">
    <w:name w:val="Char1 Char Char Char"/>
    <w:basedOn w:val="Normal"/>
    <w:rsid w:val="0039351C"/>
    <w:pPr>
      <w:spacing w:before="60" w:after="160" w:line="240" w:lineRule="exact"/>
    </w:pPr>
    <w:rPr>
      <w:rFonts w:ascii="Verdana" w:hAnsi="Verdana" w:cs="Arial"/>
      <w:color w:val="FF00FF"/>
      <w:sz w:val="20"/>
    </w:rPr>
  </w:style>
  <w:style w:type="paragraph" w:customStyle="1" w:styleId="Char">
    <w:name w:val="Char"/>
    <w:basedOn w:val="Normal"/>
    <w:rsid w:val="00C40C91"/>
    <w:pPr>
      <w:spacing w:after="160" w:line="240" w:lineRule="exact"/>
    </w:pPr>
    <w:rPr>
      <w:rFonts w:ascii="Verdana" w:hAnsi="Verdana"/>
      <w:sz w:val="20"/>
      <w:szCs w:val="20"/>
      <w:lang w:val="en-US"/>
    </w:rPr>
  </w:style>
  <w:style w:type="paragraph" w:customStyle="1" w:styleId="CharCharCharCharCharCharCharCharCharChar">
    <w:name w:val="Char Char Char Char Char Char Char Char Char Char"/>
    <w:basedOn w:val="Normal"/>
    <w:rsid w:val="0007680D"/>
    <w:pPr>
      <w:spacing w:after="160" w:line="240" w:lineRule="exact"/>
    </w:pPr>
    <w:rPr>
      <w:rFonts w:ascii="Verdana" w:hAnsi="Verdana" w:cs="Verdana"/>
      <w:sz w:val="20"/>
      <w:szCs w:val="20"/>
      <w:lang w:val="en-US"/>
    </w:rPr>
  </w:style>
  <w:style w:type="paragraph" w:styleId="BodyTextIndent">
    <w:name w:val="Body Text Indent"/>
    <w:basedOn w:val="Normal"/>
    <w:link w:val="BodyTextIndentChar"/>
    <w:uiPriority w:val="99"/>
    <w:rsid w:val="002D7ED5"/>
    <w:pPr>
      <w:spacing w:after="120"/>
      <w:ind w:left="360"/>
    </w:pPr>
  </w:style>
  <w:style w:type="paragraph" w:customStyle="1" w:styleId="NormalLatinVerdana">
    <w:name w:val="Normal + (Latin) Verdana"/>
    <w:basedOn w:val="Normal"/>
    <w:rsid w:val="002D7ED5"/>
    <w:pPr>
      <w:autoSpaceDE w:val="0"/>
      <w:autoSpaceDN w:val="0"/>
    </w:pPr>
    <w:rPr>
      <w:rFonts w:eastAsia="MS Mincho"/>
      <w:sz w:val="20"/>
      <w:szCs w:val="20"/>
      <w:lang w:val="en-US"/>
    </w:rPr>
  </w:style>
  <w:style w:type="paragraph" w:customStyle="1" w:styleId="WW-PreformattedText11">
    <w:name w:val="WW-Preformatted Text11"/>
    <w:basedOn w:val="Normal"/>
    <w:rsid w:val="00CA68BF"/>
    <w:pPr>
      <w:widowControl w:val="0"/>
      <w:suppressAutoHyphens/>
    </w:pPr>
    <w:rPr>
      <w:rFonts w:ascii="Nimbus Mono L" w:eastAsia="Nimbus Mono L" w:hAnsi="Nimbus Mono L" w:cs="Nimbus Mono L"/>
      <w:sz w:val="20"/>
      <w:szCs w:val="20"/>
      <w:lang w:val="en-US"/>
    </w:rPr>
  </w:style>
  <w:style w:type="character" w:customStyle="1" w:styleId="normalchar">
    <w:name w:val="normalchar"/>
    <w:rsid w:val="00BD4390"/>
    <w:rPr>
      <w:rFonts w:cs="Times New Roman"/>
    </w:rPr>
  </w:style>
  <w:style w:type="character" w:customStyle="1" w:styleId="normalchar0">
    <w:name w:val="normal__char"/>
    <w:rsid w:val="00BD4390"/>
    <w:rPr>
      <w:rFonts w:cs="Times New Roman"/>
    </w:rPr>
  </w:style>
  <w:style w:type="paragraph" w:customStyle="1" w:styleId="Normal2">
    <w:name w:val="Normal2"/>
    <w:basedOn w:val="Normal"/>
    <w:rsid w:val="00BD4390"/>
    <w:pPr>
      <w:spacing w:after="120"/>
    </w:pPr>
    <w:rPr>
      <w:lang w:val="en-US"/>
    </w:rPr>
  </w:style>
  <w:style w:type="character" w:customStyle="1" w:styleId="normal-h">
    <w:name w:val="normal-h"/>
    <w:basedOn w:val="DefaultParagraphFont"/>
    <w:rsid w:val="00640528"/>
  </w:style>
  <w:style w:type="paragraph" w:customStyle="1" w:styleId="normal-p">
    <w:name w:val="normal-p"/>
    <w:basedOn w:val="Normal"/>
    <w:rsid w:val="00640528"/>
    <w:pPr>
      <w:spacing w:before="100" w:beforeAutospacing="1" w:after="100" w:afterAutospacing="1"/>
    </w:pPr>
    <w:rPr>
      <w:lang w:val="en-US"/>
    </w:rPr>
  </w:style>
  <w:style w:type="paragraph" w:customStyle="1" w:styleId="listparagraph-p">
    <w:name w:val="listparagraph-p"/>
    <w:basedOn w:val="Normal"/>
    <w:rsid w:val="00640528"/>
    <w:pPr>
      <w:spacing w:before="100" w:beforeAutospacing="1" w:after="100" w:afterAutospacing="1"/>
    </w:pPr>
    <w:rPr>
      <w:lang w:val="en-US"/>
    </w:rPr>
  </w:style>
  <w:style w:type="character" w:customStyle="1" w:styleId="listparagraph-h">
    <w:name w:val="listparagraph-h"/>
    <w:basedOn w:val="DefaultParagraphFont"/>
    <w:rsid w:val="00640528"/>
  </w:style>
  <w:style w:type="character" w:customStyle="1" w:styleId="jd21">
    <w:name w:val="jd21"/>
    <w:rsid w:val="00220217"/>
    <w:rPr>
      <w:rFonts w:ascii="Verdana" w:hAnsi="Verdana" w:hint="default"/>
    </w:rPr>
  </w:style>
  <w:style w:type="character" w:customStyle="1" w:styleId="BodyTextIndentChar">
    <w:name w:val="Body Text Indent Char"/>
    <w:link w:val="BodyTextIndent"/>
    <w:uiPriority w:val="99"/>
    <w:rsid w:val="00220217"/>
    <w:rPr>
      <w:sz w:val="24"/>
      <w:szCs w:val="24"/>
      <w:lang w:val="en-GB"/>
    </w:rPr>
  </w:style>
  <w:style w:type="paragraph" w:customStyle="1" w:styleId="Default">
    <w:name w:val="Default"/>
    <w:rsid w:val="00220217"/>
    <w:pPr>
      <w:autoSpaceDE w:val="0"/>
      <w:autoSpaceDN w:val="0"/>
      <w:adjustRightInd w:val="0"/>
    </w:pPr>
    <w:rPr>
      <w:rFonts w:ascii="Calibri" w:eastAsia="Calibri" w:hAnsi="Calibri" w:cs="Calibri"/>
      <w:color w:val="000000"/>
      <w:sz w:val="24"/>
      <w:szCs w:val="24"/>
      <w:lang w:val="es-MX"/>
    </w:rPr>
  </w:style>
  <w:style w:type="character" w:customStyle="1" w:styleId="ListParagraphChar">
    <w:name w:val="List Paragraph Char"/>
    <w:link w:val="ListParagraph"/>
    <w:uiPriority w:val="34"/>
    <w:qFormat/>
    <w:rsid w:val="00220217"/>
    <w:rPr>
      <w:rFonts w:ascii="Calibri" w:eastAsia="Calibri" w:hAnsi="Calibri"/>
      <w:sz w:val="22"/>
      <w:szCs w:val="22"/>
    </w:rPr>
  </w:style>
  <w:style w:type="character" w:styleId="Emphasis">
    <w:name w:val="Emphasis"/>
    <w:qFormat/>
    <w:rsid w:val="00986AC5"/>
    <w:rPr>
      <w:i/>
      <w:iCs/>
    </w:rPr>
  </w:style>
  <w:style w:type="paragraph" w:customStyle="1" w:styleId="NormalLatin10pt">
    <w:name w:val="Normal + (Latin) 10 pt"/>
    <w:basedOn w:val="Normal"/>
    <w:rsid w:val="00F95A29"/>
    <w:pPr>
      <w:tabs>
        <w:tab w:val="num" w:pos="720"/>
      </w:tabs>
      <w:suppressAutoHyphens/>
      <w:ind w:left="720" w:hanging="360"/>
    </w:pPr>
    <w:rPr>
      <w:rFonts w:ascii="Palatino Linotype" w:hAnsi="Palatino Linotype" w:cs="Palatino Linotype"/>
      <w:lang w:val="en-US" w:eastAsia="ar-SA"/>
    </w:rPr>
  </w:style>
  <w:style w:type="character" w:customStyle="1" w:styleId="ui-provider">
    <w:name w:val="ui-provider"/>
    <w:basedOn w:val="DefaultParagraphFont"/>
    <w:rsid w:val="0075246F"/>
  </w:style>
  <w:style w:type="character" w:styleId="HTMLCode">
    <w:name w:val="HTML Code"/>
    <w:basedOn w:val="DefaultParagraphFont"/>
    <w:uiPriority w:val="99"/>
    <w:semiHidden/>
    <w:unhideWhenUsed/>
    <w:rsid w:val="00F147A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425229">
      <w:bodyDiv w:val="1"/>
      <w:marLeft w:val="0"/>
      <w:marRight w:val="0"/>
      <w:marTop w:val="0"/>
      <w:marBottom w:val="0"/>
      <w:divBdr>
        <w:top w:val="none" w:sz="0" w:space="0" w:color="auto"/>
        <w:left w:val="none" w:sz="0" w:space="0" w:color="auto"/>
        <w:bottom w:val="none" w:sz="0" w:space="0" w:color="auto"/>
        <w:right w:val="none" w:sz="0" w:space="0" w:color="auto"/>
      </w:divBdr>
    </w:div>
    <w:div w:id="387921569">
      <w:bodyDiv w:val="1"/>
      <w:marLeft w:val="0"/>
      <w:marRight w:val="0"/>
      <w:marTop w:val="0"/>
      <w:marBottom w:val="0"/>
      <w:divBdr>
        <w:top w:val="none" w:sz="0" w:space="0" w:color="auto"/>
        <w:left w:val="none" w:sz="0" w:space="0" w:color="auto"/>
        <w:bottom w:val="none" w:sz="0" w:space="0" w:color="auto"/>
        <w:right w:val="none" w:sz="0" w:space="0" w:color="auto"/>
      </w:divBdr>
    </w:div>
    <w:div w:id="531067564">
      <w:bodyDiv w:val="1"/>
      <w:marLeft w:val="0"/>
      <w:marRight w:val="0"/>
      <w:marTop w:val="0"/>
      <w:marBottom w:val="0"/>
      <w:divBdr>
        <w:top w:val="none" w:sz="0" w:space="0" w:color="auto"/>
        <w:left w:val="none" w:sz="0" w:space="0" w:color="auto"/>
        <w:bottom w:val="none" w:sz="0" w:space="0" w:color="auto"/>
        <w:right w:val="none" w:sz="0" w:space="0" w:color="auto"/>
      </w:divBdr>
    </w:div>
    <w:div w:id="535700665">
      <w:bodyDiv w:val="1"/>
      <w:marLeft w:val="0"/>
      <w:marRight w:val="0"/>
      <w:marTop w:val="0"/>
      <w:marBottom w:val="0"/>
      <w:divBdr>
        <w:top w:val="none" w:sz="0" w:space="0" w:color="auto"/>
        <w:left w:val="none" w:sz="0" w:space="0" w:color="auto"/>
        <w:bottom w:val="none" w:sz="0" w:space="0" w:color="auto"/>
        <w:right w:val="none" w:sz="0" w:space="0" w:color="auto"/>
      </w:divBdr>
    </w:div>
    <w:div w:id="555900418">
      <w:bodyDiv w:val="1"/>
      <w:marLeft w:val="0"/>
      <w:marRight w:val="0"/>
      <w:marTop w:val="0"/>
      <w:marBottom w:val="0"/>
      <w:divBdr>
        <w:top w:val="none" w:sz="0" w:space="0" w:color="auto"/>
        <w:left w:val="none" w:sz="0" w:space="0" w:color="auto"/>
        <w:bottom w:val="none" w:sz="0" w:space="0" w:color="auto"/>
        <w:right w:val="none" w:sz="0" w:space="0" w:color="auto"/>
      </w:divBdr>
    </w:div>
    <w:div w:id="675813479">
      <w:bodyDiv w:val="1"/>
      <w:marLeft w:val="0"/>
      <w:marRight w:val="0"/>
      <w:marTop w:val="0"/>
      <w:marBottom w:val="0"/>
      <w:divBdr>
        <w:top w:val="none" w:sz="0" w:space="0" w:color="auto"/>
        <w:left w:val="none" w:sz="0" w:space="0" w:color="auto"/>
        <w:bottom w:val="none" w:sz="0" w:space="0" w:color="auto"/>
        <w:right w:val="none" w:sz="0" w:space="0" w:color="auto"/>
      </w:divBdr>
    </w:div>
    <w:div w:id="708530682">
      <w:bodyDiv w:val="1"/>
      <w:marLeft w:val="0"/>
      <w:marRight w:val="0"/>
      <w:marTop w:val="0"/>
      <w:marBottom w:val="0"/>
      <w:divBdr>
        <w:top w:val="none" w:sz="0" w:space="0" w:color="auto"/>
        <w:left w:val="none" w:sz="0" w:space="0" w:color="auto"/>
        <w:bottom w:val="none" w:sz="0" w:space="0" w:color="auto"/>
        <w:right w:val="none" w:sz="0" w:space="0" w:color="auto"/>
      </w:divBdr>
    </w:div>
    <w:div w:id="765346822">
      <w:bodyDiv w:val="1"/>
      <w:marLeft w:val="0"/>
      <w:marRight w:val="0"/>
      <w:marTop w:val="0"/>
      <w:marBottom w:val="0"/>
      <w:divBdr>
        <w:top w:val="none" w:sz="0" w:space="0" w:color="auto"/>
        <w:left w:val="none" w:sz="0" w:space="0" w:color="auto"/>
        <w:bottom w:val="none" w:sz="0" w:space="0" w:color="auto"/>
        <w:right w:val="none" w:sz="0" w:space="0" w:color="auto"/>
      </w:divBdr>
    </w:div>
    <w:div w:id="1195539833">
      <w:bodyDiv w:val="1"/>
      <w:marLeft w:val="0"/>
      <w:marRight w:val="0"/>
      <w:marTop w:val="0"/>
      <w:marBottom w:val="0"/>
      <w:divBdr>
        <w:top w:val="none" w:sz="0" w:space="0" w:color="auto"/>
        <w:left w:val="none" w:sz="0" w:space="0" w:color="auto"/>
        <w:bottom w:val="none" w:sz="0" w:space="0" w:color="auto"/>
        <w:right w:val="none" w:sz="0" w:space="0" w:color="auto"/>
      </w:divBdr>
    </w:div>
    <w:div w:id="1279142778">
      <w:bodyDiv w:val="1"/>
      <w:marLeft w:val="0"/>
      <w:marRight w:val="0"/>
      <w:marTop w:val="0"/>
      <w:marBottom w:val="0"/>
      <w:divBdr>
        <w:top w:val="none" w:sz="0" w:space="0" w:color="auto"/>
        <w:left w:val="none" w:sz="0" w:space="0" w:color="auto"/>
        <w:bottom w:val="none" w:sz="0" w:space="0" w:color="auto"/>
        <w:right w:val="none" w:sz="0" w:space="0" w:color="auto"/>
      </w:divBdr>
    </w:div>
    <w:div w:id="1592467149">
      <w:bodyDiv w:val="1"/>
      <w:marLeft w:val="0"/>
      <w:marRight w:val="0"/>
      <w:marTop w:val="0"/>
      <w:marBottom w:val="0"/>
      <w:divBdr>
        <w:top w:val="none" w:sz="0" w:space="0" w:color="auto"/>
        <w:left w:val="none" w:sz="0" w:space="0" w:color="auto"/>
        <w:bottom w:val="none" w:sz="0" w:space="0" w:color="auto"/>
        <w:right w:val="none" w:sz="0" w:space="0" w:color="auto"/>
      </w:divBdr>
    </w:div>
    <w:div w:id="2009290516">
      <w:bodyDiv w:val="1"/>
      <w:marLeft w:val="0"/>
      <w:marRight w:val="0"/>
      <w:marTop w:val="0"/>
      <w:marBottom w:val="0"/>
      <w:divBdr>
        <w:top w:val="none" w:sz="0" w:space="0" w:color="auto"/>
        <w:left w:val="none" w:sz="0" w:space="0" w:color="auto"/>
        <w:bottom w:val="none" w:sz="0" w:space="0" w:color="auto"/>
        <w:right w:val="none" w:sz="0" w:space="0" w:color="auto"/>
      </w:divBdr>
    </w:div>
    <w:div w:id="2024016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enkatasindhurnayani@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07B359-D374-451F-A206-9B7FBC52F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4</Pages>
  <Words>1634</Words>
  <Characters>9314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10927</CharactersWithSpaces>
  <SharedDoc>false</SharedDoc>
  <HLinks>
    <vt:vector size="6" baseType="variant">
      <vt:variant>
        <vt:i4>2359332</vt:i4>
      </vt:variant>
      <vt:variant>
        <vt:i4>0</vt:i4>
      </vt:variant>
      <vt:variant>
        <vt:i4>0</vt:i4>
      </vt:variant>
      <vt:variant>
        <vt:i4>5</vt:i4>
      </vt:variant>
      <vt:variant>
        <vt:lpwstr>http://alpcisdappa33c.cloud.ge.com:7221/console/console.portal?_nfpb=true&amp;_pageLabel=SecurityRealmRealmTablePage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Sindhur</dc:creator>
  <cp:lastModifiedBy>Venkata Sindhur Nayani (TCCMX C)</cp:lastModifiedBy>
  <cp:revision>104</cp:revision>
  <dcterms:created xsi:type="dcterms:W3CDTF">2021-04-24T14:34:00Z</dcterms:created>
  <dcterms:modified xsi:type="dcterms:W3CDTF">2026-10-27T14:25:00Z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SIP_Label_1ab519c6-9f13-416b-ad6c-a79673c31c3f_Enabled">
    <vt:lpwstr>true</vt:lpwstr>
  </property>
  <property fmtid="{D5CDD505-2E9C-101B-9397-08002B2CF9AE}" pid="4" name="MSIP_Label_1ab519c6-9f13-416b-ad6c-a79673c31c3f_SetDate">
    <vt:lpwstr>2023-08-16T09:22:16Z</vt:lpwstr>
  </property>
  <property fmtid="{D5CDD505-2E9C-101B-9397-08002B2CF9AE}" pid="5" name="MSIP_Label_1ab519c6-9f13-416b-ad6c-a79673c31c3f_Method">
    <vt:lpwstr>Privileged</vt:lpwstr>
  </property>
  <property fmtid="{D5CDD505-2E9C-101B-9397-08002B2CF9AE}" pid="6" name="MSIP_Label_1ab519c6-9f13-416b-ad6c-a79673c31c3f_Name">
    <vt:lpwstr>Company Confidential External Use</vt:lpwstr>
  </property>
  <property fmtid="{D5CDD505-2E9C-101B-9397-08002B2CF9AE}" pid="7" name="MSIP_Label_1ab519c6-9f13-416b-ad6c-a79673c31c3f_SiteId">
    <vt:lpwstr>edf442f5-b994-4c86-a131-b42b03a16c95</vt:lpwstr>
  </property>
  <property fmtid="{D5CDD505-2E9C-101B-9397-08002B2CF9AE}" pid="8" name="MSIP_Label_1ab519c6-9f13-416b-ad6c-a79673c31c3f_ActionId">
    <vt:lpwstr>73468cf3-d3ab-4d6e-a67b-12f3ee59b5de</vt:lpwstr>
  </property>
  <property fmtid="{D5CDD505-2E9C-101B-9397-08002B2CF9AE}" pid="9" name="MSIP_Label_1ab519c6-9f13-416b-ad6c-a79673c31c3f_ContentBits">
    <vt:lpwstr>0</vt:lpwstr>
  </property>
  <property fmtid="{D5CDD505-2E9C-101B-9397-08002B2CF9AE}" pid="10" name="DLPManualFileClassification">
    <vt:lpwstr>{DD94DAAF-3469-4D3B-8BFA-817DBE7B539A}</vt:lpwstr>
  </property>
  <property fmtid="{D5CDD505-2E9C-101B-9397-08002B2CF9AE}" pid="11" name="DLPManualFileClassificationLastModifiedBy">
    <vt:lpwstr>TECHMAHINDRA\NV00751560</vt:lpwstr>
  </property>
  <property fmtid="{D5CDD505-2E9C-101B-9397-08002B2CF9AE}" pid="12" name="DLPManualFileClassificationLastModificationDate">
    <vt:lpwstr>1692178126</vt:lpwstr>
  </property>
  <property fmtid="{D5CDD505-2E9C-101B-9397-08002B2CF9AE}" pid="13" name="DLPManualFileClassificationVersion">
    <vt:lpwstr>11.10.100.17</vt:lpwstr>
  </property>
  <property fmtid="{D5CDD505-2E9C-101B-9397-08002B2CF9AE}" pid="14" name="ClassificationContentMarkingHeaderShapeIds">
    <vt:lpwstr>3bb5bc13,24befe31,592da336</vt:lpwstr>
  </property>
  <property fmtid="{D5CDD505-2E9C-101B-9397-08002B2CF9AE}" pid="15" name="ClassificationContentMarkingHeaderFontProps">
    <vt:lpwstr>#5514b4,9,Century Gothic</vt:lpwstr>
  </property>
  <property fmtid="{D5CDD505-2E9C-101B-9397-08002B2CF9AE}" pid="16" name="ClassificationContentMarkingHeaderText">
    <vt:lpwstr>General</vt:lpwstr>
  </property>
  <property fmtid="{D5CDD505-2E9C-101B-9397-08002B2CF9AE}" pid="17" name="ClassificationContentMarkingFooterShapeIds">
    <vt:lpwstr>324986c6,150659ab,4dbda09d</vt:lpwstr>
  </property>
  <property fmtid="{D5CDD505-2E9C-101B-9397-08002B2CF9AE}" pid="18" name="ClassificationContentMarkingFooterFontProps">
    <vt:lpwstr>#5514b4,9,Century Gothic</vt:lpwstr>
  </property>
  <property fmtid="{D5CDD505-2E9C-101B-9397-08002B2CF9AE}" pid="19" name="ClassificationContentMarkingFooterText">
    <vt:lpwstr>General</vt:lpwstr>
  </property>
  <property fmtid="{D5CDD505-2E9C-101B-9397-08002B2CF9AE}" pid="20" name="MSIP_Label_55818d02-8d25-4bb9-b27c-e4db64670887_Enabled">
    <vt:lpwstr>true</vt:lpwstr>
  </property>
  <property fmtid="{D5CDD505-2E9C-101B-9397-08002B2CF9AE}" pid="21" name="MSIP_Label_55818d02-8d25-4bb9-b27c-e4db64670887_SetDate">
    <vt:lpwstr>2026-05-13T05:44:41Z</vt:lpwstr>
  </property>
  <property fmtid="{D5CDD505-2E9C-101B-9397-08002B2CF9AE}" pid="22" name="MSIP_Label_55818d02-8d25-4bb9-b27c-e4db64670887_Method">
    <vt:lpwstr>Standard</vt:lpwstr>
  </property>
  <property fmtid="{D5CDD505-2E9C-101B-9397-08002B2CF9AE}" pid="23" name="MSIP_Label_55818d02-8d25-4bb9-b27c-e4db64670887_Name">
    <vt:lpwstr>55818d02-8d25-4bb9-b27c-e4db64670887</vt:lpwstr>
  </property>
  <property fmtid="{D5CDD505-2E9C-101B-9397-08002B2CF9AE}" pid="24" name="MSIP_Label_55818d02-8d25-4bb9-b27c-e4db64670887_SiteId">
    <vt:lpwstr>a7f35688-9c00-4d5e-ba41-29f146377ab0</vt:lpwstr>
  </property>
  <property fmtid="{D5CDD505-2E9C-101B-9397-08002B2CF9AE}" pid="25" name="MSIP_Label_55818d02-8d25-4bb9-b27c-e4db64670887_ActionId">
    <vt:lpwstr>a9e7a99d-9710-4935-aea8-d1e5ce64e4ef</vt:lpwstr>
  </property>
  <property fmtid="{D5CDD505-2E9C-101B-9397-08002B2CF9AE}" pid="26" name="MSIP_Label_55818d02-8d25-4bb9-b27c-e4db64670887_ContentBits">
    <vt:lpwstr>3</vt:lpwstr>
  </property>
  <property fmtid="{D5CDD505-2E9C-101B-9397-08002B2CF9AE}" pid="27" name="MSIP_Label_55818d02-8d25-4bb9-b27c-e4db64670887_Tag">
    <vt:lpwstr>10, 3, 0, 1</vt:lpwstr>
  </property>
</Properties>
</file>